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79D2EF" w14:textId="77777777" w:rsidR="00100FCC" w:rsidRDefault="00D337D3">
      <w:pPr>
        <w:pStyle w:val="divonlyName"/>
        <w:pBdr>
          <w:top w:val="single" w:sz="8" w:space="0" w:color="000000"/>
          <w:bottom w:val="none" w:sz="0" w:space="1" w:color="auto"/>
        </w:pBdr>
        <w:spacing w:after="160" w:line="600" w:lineRule="atLeast"/>
        <w:jc w:val="center"/>
        <w:rPr>
          <w:b/>
          <w:bCs/>
          <w:smallCaps/>
          <w:color w:val="000000"/>
          <w:sz w:val="44"/>
          <w:szCs w:val="44"/>
        </w:rPr>
      </w:pPr>
      <w:r>
        <w:rPr>
          <w:rStyle w:val="span"/>
          <w:b/>
          <w:bCs/>
          <w:smallCaps/>
          <w:color w:val="000000"/>
          <w:sz w:val="44"/>
          <w:szCs w:val="44"/>
        </w:rPr>
        <w:t>Saji</w:t>
      </w:r>
      <w:r>
        <w:rPr>
          <w:b/>
          <w:bCs/>
          <w:smallCaps/>
          <w:color w:val="000000"/>
          <w:sz w:val="44"/>
          <w:szCs w:val="44"/>
        </w:rPr>
        <w:t xml:space="preserve"> </w:t>
      </w:r>
      <w:r>
        <w:rPr>
          <w:rStyle w:val="span"/>
          <w:b/>
          <w:bCs/>
          <w:smallCaps/>
          <w:color w:val="000000"/>
          <w:sz w:val="44"/>
          <w:szCs w:val="44"/>
        </w:rPr>
        <w:t>Pillai</w:t>
      </w:r>
    </w:p>
    <w:p w14:paraId="119DE502" w14:textId="77777777" w:rsidR="00100FCC" w:rsidRDefault="00D337D3">
      <w:pPr>
        <w:pStyle w:val="divdocumentdivlowerborderupper"/>
        <w:spacing w:after="10"/>
      </w:pPr>
      <w:r>
        <w:t> </w:t>
      </w:r>
    </w:p>
    <w:p w14:paraId="71672A75" w14:textId="77777777" w:rsidR="00100FCC" w:rsidRDefault="00D337D3">
      <w:pPr>
        <w:pStyle w:val="divdocumentdivlowerborder"/>
      </w:pPr>
      <w:r>
        <w:t> </w:t>
      </w:r>
    </w:p>
    <w:p w14:paraId="1DD4B534" w14:textId="77777777" w:rsidR="00100FCC" w:rsidRDefault="00D337D3">
      <w:pPr>
        <w:pStyle w:val="div"/>
        <w:spacing w:line="0" w:lineRule="atLeast"/>
        <w:rPr>
          <w:sz w:val="0"/>
          <w:szCs w:val="0"/>
        </w:rPr>
      </w:pPr>
      <w:r>
        <w:rPr>
          <w:sz w:val="0"/>
          <w:szCs w:val="0"/>
        </w:rPr>
        <w:t> </w:t>
      </w:r>
    </w:p>
    <w:p w14:paraId="0438588C" w14:textId="57DB1F39" w:rsidR="00100FCC" w:rsidRDefault="00D337D3">
      <w:pPr>
        <w:spacing w:before="120" w:line="260" w:lineRule="atLeast"/>
        <w:jc w:val="center"/>
        <w:rPr>
          <w:rStyle w:val="divdocumentdivaddressli"/>
          <w:sz w:val="18"/>
          <w:szCs w:val="18"/>
        </w:rPr>
      </w:pPr>
      <w:r>
        <w:rPr>
          <w:rStyle w:val="span"/>
          <w:vanish/>
          <w:sz w:val="18"/>
          <w:szCs w:val="18"/>
        </w:rPr>
        <w:t> </w:t>
      </w:r>
      <w:r w:rsidR="00CD28A4">
        <w:rPr>
          <w:rStyle w:val="span"/>
          <w:sz w:val="18"/>
          <w:szCs w:val="18"/>
        </w:rPr>
        <w:t>DULUTH</w:t>
      </w:r>
      <w:r>
        <w:rPr>
          <w:rStyle w:val="span"/>
          <w:sz w:val="18"/>
          <w:szCs w:val="18"/>
        </w:rPr>
        <w:t> GA 30</w:t>
      </w:r>
      <w:r w:rsidR="00CD28A4">
        <w:rPr>
          <w:rStyle w:val="span"/>
          <w:sz w:val="18"/>
          <w:szCs w:val="18"/>
        </w:rPr>
        <w:t>096</w:t>
      </w:r>
      <w:r>
        <w:rPr>
          <w:rStyle w:val="divdocumentdivaddressli"/>
          <w:sz w:val="18"/>
          <w:szCs w:val="18"/>
        </w:rPr>
        <w:t xml:space="preserve"> </w:t>
      </w:r>
      <w:r>
        <w:rPr>
          <w:rStyle w:val="documentbullet"/>
        </w:rPr>
        <w:t>♦</w:t>
      </w:r>
      <w:r>
        <w:rPr>
          <w:rStyle w:val="divdocumentdivaddressli"/>
          <w:sz w:val="18"/>
          <w:szCs w:val="18"/>
        </w:rPr>
        <w:t> </w:t>
      </w:r>
      <w:r>
        <w:rPr>
          <w:rStyle w:val="span"/>
          <w:sz w:val="18"/>
          <w:szCs w:val="18"/>
        </w:rPr>
        <w:t>(220) 465 1248</w:t>
      </w:r>
      <w:r>
        <w:rPr>
          <w:rStyle w:val="divdocumentdivaddressli"/>
          <w:sz w:val="18"/>
          <w:szCs w:val="18"/>
        </w:rPr>
        <w:t xml:space="preserve"> </w:t>
      </w:r>
      <w:r>
        <w:rPr>
          <w:rStyle w:val="documentbullet"/>
        </w:rPr>
        <w:t>♦</w:t>
      </w:r>
      <w:r>
        <w:rPr>
          <w:rStyle w:val="divdocumentdivaddressli"/>
          <w:sz w:val="18"/>
          <w:szCs w:val="18"/>
        </w:rPr>
        <w:t> </w:t>
      </w:r>
      <w:r w:rsidR="007441DE" w:rsidRPr="007441DE">
        <w:rPr>
          <w:rStyle w:val="span"/>
          <w:sz w:val="18"/>
          <w:szCs w:val="18"/>
        </w:rPr>
        <w:t>saji651970@gmail.com</w:t>
      </w:r>
    </w:p>
    <w:p w14:paraId="00A99F5F" w14:textId="77777777" w:rsidR="00100FCC" w:rsidRDefault="00100FCC">
      <w:pPr>
        <w:pStyle w:val="div"/>
        <w:spacing w:line="140" w:lineRule="exact"/>
        <w:jc w:val="center"/>
        <w:rPr>
          <w:sz w:val="14"/>
          <w:szCs w:val="14"/>
        </w:rPr>
      </w:pPr>
    </w:p>
    <w:p w14:paraId="0653AEF2" w14:textId="773244C7" w:rsidR="00100FCC" w:rsidRDefault="00D337D3" w:rsidP="00D8748F">
      <w:pPr>
        <w:pStyle w:val="divdocumentdivheading"/>
        <w:tabs>
          <w:tab w:val="left" w:pos="3917"/>
          <w:tab w:val="left" w:pos="11160"/>
        </w:tabs>
        <w:spacing w:before="180" w:line="280" w:lineRule="atLeast"/>
        <w:rPr>
          <w:smallCaps/>
          <w:sz w:val="20"/>
          <w:szCs w:val="20"/>
        </w:rPr>
      </w:pPr>
      <w:r>
        <w:rPr>
          <w:strike/>
          <w:color w:val="000000"/>
          <w:sz w:val="30"/>
        </w:rPr>
        <w:tab/>
      </w:r>
      <w:r>
        <w:rPr>
          <w:rStyle w:val="divdocumentdivsectiontitle"/>
          <w:smallCaps/>
          <w:shd w:val="clear" w:color="auto" w:fill="FFFFFF"/>
        </w:rPr>
        <w:t xml:space="preserve">   Professional Summary   </w:t>
      </w:r>
      <w:r>
        <w:rPr>
          <w:strike/>
          <w:color w:val="000000"/>
          <w:sz w:val="30"/>
        </w:rPr>
        <w:tab/>
      </w:r>
    </w:p>
    <w:p w14:paraId="5FDC2770" w14:textId="77777777" w:rsidR="00FA5DD0" w:rsidRDefault="00FA5DD0" w:rsidP="00FA5DD0">
      <w:r>
        <w:t>Dynamic and results-driven technology leader with over 30 years of global experience across Payments, Cards, Core Banking, and Telecom Billing, delivering complex modernization and transformation programs for Tier-1 banks and payment providers across the US, Europe, Middle East, ANZ, and APAC.</w:t>
      </w:r>
    </w:p>
    <w:p w14:paraId="12BF4F85" w14:textId="77777777" w:rsidR="00FA5DD0" w:rsidRDefault="00FA5DD0" w:rsidP="00FA5DD0"/>
    <w:p w14:paraId="1BE1E0B6" w14:textId="0A08BD88" w:rsidR="00FA5DD0" w:rsidRDefault="00FA5DD0" w:rsidP="00FA5DD0">
      <w:r>
        <w:t xml:space="preserve">Recognized as a Techno-Functional Expert, I bring deep domain knowledge across industry-standard protocols and formats including ISO 20022 (SWIFT MX, CBPR+, HVPS+, CGI-MP, RTPG), ISO 8583, SWIFT MT, </w:t>
      </w:r>
      <w:r w:rsidR="00141AD7">
        <w:t xml:space="preserve">Migration from SWIFT MT to SWIFT MX, </w:t>
      </w:r>
      <w:r>
        <w:t xml:space="preserve">Fedwire ANSI, </w:t>
      </w:r>
      <w:r w:rsidR="00141AD7">
        <w:t xml:space="preserve">ACH </w:t>
      </w:r>
      <w:r>
        <w:t>and ATM device integrations (NCR Aptra, Diebold DDC912, Kalignite/KAL</w:t>
      </w:r>
      <w:r w:rsidR="00141AD7">
        <w:t>)</w:t>
      </w:r>
    </w:p>
    <w:p w14:paraId="3836B618" w14:textId="77777777" w:rsidR="00FA5DD0" w:rsidRDefault="00FA5DD0" w:rsidP="00FA5DD0"/>
    <w:p w14:paraId="4376649C" w14:textId="77777777" w:rsidR="00FA5DD0" w:rsidRDefault="00FA5DD0" w:rsidP="00FA5DD0">
      <w:r>
        <w:t>Key Capabilities and Domain Expertise:</w:t>
      </w:r>
    </w:p>
    <w:p w14:paraId="2FFE7AE2" w14:textId="4FBDFBD0" w:rsidR="00FA5DD0" w:rsidRDefault="00FA5DD0" w:rsidP="00FA5DD0">
      <w:r>
        <w:t>- Payments &amp; Card Systems: Retail, Debit, Credit, and Prepaid card systems; Tokenization; Fraud detection (FICO Falcon); Authorization Switches; Clearing &amp; Settlement</w:t>
      </w:r>
      <w:r w:rsidR="000F4AC5">
        <w:t xml:space="preserve"> and PCI DSS standards</w:t>
      </w:r>
      <w:r>
        <w:t>.</w:t>
      </w:r>
    </w:p>
    <w:p w14:paraId="50BCEB25" w14:textId="77777777" w:rsidR="00FA5DD0" w:rsidRDefault="00FA5DD0" w:rsidP="00FA5DD0">
      <w:r>
        <w:t>- Core Banking &amp; Trade Finance: Deposits, Lending, Trade Finance, LC/BG processing.</w:t>
      </w:r>
    </w:p>
    <w:p w14:paraId="7A95C95F" w14:textId="77777777" w:rsidR="00FA5DD0" w:rsidRDefault="00FA5DD0" w:rsidP="00FA5DD0">
      <w:r>
        <w:t>- Payment Gateways: Designed and launched eCommerce Payment Gateways, certified for Visa 3D Secure (3DS) and Mastercard SecureCode, and integrated with Verifone MPI for omnichannel experiences.</w:t>
      </w:r>
    </w:p>
    <w:p w14:paraId="5F5B4708" w14:textId="7EFABC14" w:rsidR="00FA5DD0" w:rsidRDefault="00FA5DD0" w:rsidP="00FA5DD0">
      <w:r>
        <w:t>- PSP Platform SME @ Nordea Bank: Defined MVP using MoSCoW, ran workshops, developed backlogs, and delivered modules like Merchant Onboarding, Self-Service, and Settlement using Scaled Agile.</w:t>
      </w:r>
      <w:r w:rsidR="00DC3C7B">
        <w:t xml:space="preserve"> Integrated multiple Payment Gateways ( Worldpay, Verifone, Visa Cybersource, Visa Direct, Mastercard MPGS) </w:t>
      </w:r>
    </w:p>
    <w:p w14:paraId="4BC0F1F8" w14:textId="77777777" w:rsidR="00FA5DD0" w:rsidRDefault="00FA5DD0" w:rsidP="00FA5DD0">
      <w:r>
        <w:t>- Product &amp; UX Delivery: Led end-to-end branding, UI/UX design using Figma and Adobe AEM, authored SOPs, created merchant training using Adobe Captivate, and drove operational readiness.</w:t>
      </w:r>
    </w:p>
    <w:p w14:paraId="440F9ECB" w14:textId="77777777" w:rsidR="00FA5DD0" w:rsidRDefault="00FA5DD0" w:rsidP="00FA5DD0">
      <w:r>
        <w:t>- Conversational AI Agent: Built AI copilots using RASA, VertexAI Model, and OpenAI to interpret ISO 20022 messages, debug flows, and validate against CBPR+ and HVPS+ rules.</w:t>
      </w:r>
    </w:p>
    <w:p w14:paraId="264BBA93" w14:textId="77777777" w:rsidR="00FA5DD0" w:rsidRDefault="00FA5DD0" w:rsidP="00FA5DD0">
      <w:r>
        <w:t xml:space="preserve">- Conversational Search: </w:t>
      </w:r>
      <w:r w:rsidRPr="00DF49C5">
        <w:rPr>
          <w:rFonts w:asciiTheme="minorHAnsi" w:hAnsiTheme="minorHAnsi"/>
          <w:sz w:val="22"/>
          <w:szCs w:val="22"/>
        </w:rPr>
        <w:t>Designed and implemented an AI-powered search engine using </w:t>
      </w:r>
      <w:r w:rsidRPr="00DF49C5">
        <w:rPr>
          <w:b/>
          <w:bCs/>
        </w:rPr>
        <w:t>RASA</w:t>
      </w:r>
      <w:r w:rsidRPr="00DF49C5">
        <w:rPr>
          <w:rFonts w:asciiTheme="minorHAnsi" w:hAnsiTheme="minorHAnsi"/>
          <w:sz w:val="22"/>
          <w:szCs w:val="22"/>
        </w:rPr>
        <w:t>, </w:t>
      </w:r>
      <w:r w:rsidRPr="00DF49C5">
        <w:rPr>
          <w:b/>
          <w:bCs/>
        </w:rPr>
        <w:t>Hugging Face</w:t>
      </w:r>
      <w:r w:rsidRPr="00DF49C5">
        <w:rPr>
          <w:rFonts w:asciiTheme="minorHAnsi" w:hAnsiTheme="minorHAnsi"/>
          <w:sz w:val="22"/>
          <w:szCs w:val="22"/>
        </w:rPr>
        <w:t>, </w:t>
      </w:r>
      <w:r w:rsidRPr="00DF49C5">
        <w:rPr>
          <w:b/>
          <w:bCs/>
        </w:rPr>
        <w:t>OLAMA</w:t>
      </w:r>
      <w:r w:rsidRPr="00DF49C5">
        <w:rPr>
          <w:rFonts w:asciiTheme="minorHAnsi" w:hAnsiTheme="minorHAnsi"/>
          <w:sz w:val="22"/>
          <w:szCs w:val="22"/>
        </w:rPr>
        <w:t>, and </w:t>
      </w:r>
      <w:r w:rsidRPr="00DF49C5">
        <w:rPr>
          <w:b/>
          <w:bCs/>
        </w:rPr>
        <w:t>OpenAI</w:t>
      </w:r>
      <w:r w:rsidRPr="00DF49C5">
        <w:rPr>
          <w:rFonts w:asciiTheme="minorHAnsi" w:hAnsiTheme="minorHAnsi"/>
          <w:sz w:val="22"/>
          <w:szCs w:val="22"/>
        </w:rPr>
        <w:t> to replace traditional application search with intelligent, conversational agents. These agents interact with application databases and APIs to dynamically learn, retrieve, and present relevant information, significantly enhancing user experience through intuitive, natural language interfaces.</w:t>
      </w:r>
    </w:p>
    <w:p w14:paraId="4241514D" w14:textId="77777777" w:rsidR="00FA5DD0" w:rsidRDefault="00FA5DD0" w:rsidP="00FA5DD0">
      <w:r>
        <w:t>- Telecom Billing Systems: Delivered billing solutions using Operate and jBilling platforms; integrated payment gateways for travel and telecom applications globally.</w:t>
      </w:r>
    </w:p>
    <w:p w14:paraId="5ED8BDC7" w14:textId="77777777" w:rsidR="00FA5DD0" w:rsidRDefault="00FA5DD0" w:rsidP="00FA5DD0">
      <w:r>
        <w:t>- Enterprise Architecture &amp; Migration: Led modernization of ATM Switches, Payment Hubs, and Card Platforms; architected cloud-native, scalable platforms for real-time payment and microservices adoption.</w:t>
      </w:r>
    </w:p>
    <w:p w14:paraId="3BF56E15" w14:textId="77777777" w:rsidR="00FA5DD0" w:rsidRDefault="00FA5DD0" w:rsidP="00FA5DD0">
      <w:r>
        <w:t>- Agile Leadership: Certified Scrum Master and SAFe-trained Agile Product Owner with experience in driving sprints, managing backlogs, and aligning OKRs across global cross-functional teams.</w:t>
      </w:r>
    </w:p>
    <w:p w14:paraId="518CFFF5" w14:textId="77777777" w:rsidR="00FA5DD0" w:rsidRDefault="00FA5DD0" w:rsidP="00FA5DD0">
      <w:r>
        <w:t>Program &amp; Product Leadership:</w:t>
      </w:r>
    </w:p>
    <w:p w14:paraId="29443C29" w14:textId="77777777" w:rsidR="00FA5DD0" w:rsidRDefault="00FA5DD0" w:rsidP="00FA5DD0">
      <w:r>
        <w:t>- Delivered flagship programs like VisionPlus NextGen, Chase Debit Switch Modernization, and HSBC ATM Migration, ensuring regulatory compliance, customer-centric design, and stakeholder alignment.</w:t>
      </w:r>
    </w:p>
    <w:p w14:paraId="39C4C8C9" w14:textId="77777777" w:rsidR="00FA5DD0" w:rsidRDefault="00FA5DD0" w:rsidP="00FA5DD0">
      <w:r>
        <w:t>- Successfully led global teams in consulting, product engineering, implementation, and support roles with deep ownership of delivery and transformation outcomes.</w:t>
      </w:r>
    </w:p>
    <w:p w14:paraId="4D57A355" w14:textId="77777777" w:rsidR="00FA5DD0" w:rsidRDefault="00FA5DD0" w:rsidP="00FA5DD0">
      <w:r>
        <w:t>- Managed multimillion-dollar portfolios, grew business units, and delivered innovations recognized with Stevie Awards and client accolades.</w:t>
      </w:r>
    </w:p>
    <w:p w14:paraId="41A7DD28" w14:textId="77777777" w:rsidR="00FA5DD0" w:rsidRDefault="00FA5DD0" w:rsidP="003F6A30">
      <w:pPr>
        <w:spacing w:before="100" w:beforeAutospacing="1" w:after="100" w:afterAutospacing="1"/>
        <w:rPr>
          <w:rStyle w:val="span"/>
          <w:sz w:val="20"/>
          <w:szCs w:val="20"/>
        </w:rPr>
      </w:pPr>
    </w:p>
    <w:p w14:paraId="6C3744D8" w14:textId="77777777" w:rsidR="003F6A30" w:rsidRDefault="003F6A30">
      <w:pPr>
        <w:pStyle w:val="divdocumentdivheading"/>
        <w:tabs>
          <w:tab w:val="left" w:pos="3831"/>
          <w:tab w:val="left" w:pos="11160"/>
        </w:tabs>
        <w:spacing w:before="180" w:line="280" w:lineRule="atLeast"/>
        <w:jc w:val="center"/>
        <w:rPr>
          <w:strike/>
          <w:color w:val="000000"/>
          <w:sz w:val="30"/>
        </w:rPr>
      </w:pPr>
    </w:p>
    <w:p w14:paraId="519993EB" w14:textId="115B0764" w:rsidR="00100FCC" w:rsidRDefault="00D337D3">
      <w:pPr>
        <w:pStyle w:val="divdocumentdivheading"/>
        <w:tabs>
          <w:tab w:val="left" w:pos="3831"/>
          <w:tab w:val="left" w:pos="11160"/>
        </w:tabs>
        <w:spacing w:before="180" w:line="280" w:lineRule="atLeast"/>
        <w:jc w:val="center"/>
        <w:rPr>
          <w:smallCaps/>
          <w:sz w:val="20"/>
          <w:szCs w:val="20"/>
        </w:rPr>
      </w:pPr>
      <w:r>
        <w:rPr>
          <w:strike/>
          <w:color w:val="000000"/>
          <w:sz w:val="30"/>
        </w:rPr>
        <w:tab/>
      </w:r>
      <w:r>
        <w:rPr>
          <w:rStyle w:val="divdocumentdivsectiontitle"/>
          <w:smallCaps/>
          <w:shd w:val="clear" w:color="auto" w:fill="FFFFFF"/>
        </w:rPr>
        <w:t xml:space="preserve">   Professional Experience   </w:t>
      </w:r>
      <w:r>
        <w:rPr>
          <w:strike/>
          <w:color w:val="000000"/>
          <w:sz w:val="30"/>
        </w:rPr>
        <w:tab/>
      </w:r>
    </w:p>
    <w:p w14:paraId="39561429" w14:textId="70F46D92" w:rsidR="00CD3F52" w:rsidRDefault="00CD3F52" w:rsidP="00CD3F52">
      <w:pPr>
        <w:pStyle w:val="divdocumentsinglecolumn"/>
        <w:spacing w:line="280" w:lineRule="atLeast"/>
        <w:rPr>
          <w:sz w:val="20"/>
          <w:szCs w:val="20"/>
        </w:rPr>
      </w:pPr>
      <w:r>
        <w:rPr>
          <w:rStyle w:val="spanjobtitle"/>
          <w:sz w:val="20"/>
          <w:szCs w:val="20"/>
        </w:rPr>
        <w:t>Vice President</w:t>
      </w:r>
      <w:r w:rsidR="002D0D44">
        <w:rPr>
          <w:rStyle w:val="spanjobtitle"/>
          <w:sz w:val="20"/>
          <w:szCs w:val="20"/>
        </w:rPr>
        <w:t xml:space="preserve"> Product </w:t>
      </w:r>
      <w:r w:rsidR="002D2276">
        <w:rPr>
          <w:rStyle w:val="spanjobtitle"/>
          <w:sz w:val="20"/>
          <w:szCs w:val="20"/>
        </w:rPr>
        <w:t>Management,</w:t>
      </w:r>
      <w:r>
        <w:rPr>
          <w:rStyle w:val="span"/>
          <w:sz w:val="20"/>
          <w:szCs w:val="20"/>
        </w:rPr>
        <w:t xml:space="preserve"> 07/2023</w:t>
      </w:r>
      <w:r>
        <w:rPr>
          <w:rStyle w:val="spanpaddedline"/>
          <w:sz w:val="20"/>
          <w:szCs w:val="20"/>
        </w:rPr>
        <w:t xml:space="preserve"> to Current </w:t>
      </w:r>
    </w:p>
    <w:p w14:paraId="36502CEE" w14:textId="058FDA92" w:rsidR="00CD3F52" w:rsidRDefault="00CD3F52" w:rsidP="00CD3F52">
      <w:pPr>
        <w:pStyle w:val="spanpaddedlineParagraph"/>
        <w:spacing w:line="280" w:lineRule="atLeast"/>
        <w:rPr>
          <w:sz w:val="20"/>
          <w:szCs w:val="20"/>
        </w:rPr>
      </w:pPr>
      <w:r>
        <w:rPr>
          <w:rStyle w:val="spancompanyname"/>
          <w:sz w:val="20"/>
          <w:szCs w:val="20"/>
        </w:rPr>
        <w:t>Chase Bank</w:t>
      </w:r>
      <w:r>
        <w:rPr>
          <w:rStyle w:val="span"/>
          <w:sz w:val="20"/>
          <w:szCs w:val="20"/>
        </w:rPr>
        <w:t xml:space="preserve"> – USA</w:t>
      </w:r>
      <w:r>
        <w:rPr>
          <w:sz w:val="20"/>
          <w:szCs w:val="20"/>
        </w:rPr>
        <w:t xml:space="preserve"> </w:t>
      </w:r>
    </w:p>
    <w:p w14:paraId="3CD87D9A" w14:textId="77777777" w:rsidR="00CD3F52" w:rsidRDefault="00CD3F52" w:rsidP="00CD3F52">
      <w:pPr>
        <w:pStyle w:val="p"/>
        <w:spacing w:line="280" w:lineRule="atLeast"/>
        <w:rPr>
          <w:rStyle w:val="Strong1"/>
          <w:b/>
          <w:bCs/>
          <w:sz w:val="20"/>
          <w:szCs w:val="20"/>
        </w:rPr>
      </w:pPr>
      <w:r>
        <w:rPr>
          <w:rStyle w:val="Strong1"/>
          <w:b/>
          <w:bCs/>
          <w:sz w:val="20"/>
          <w:szCs w:val="20"/>
        </w:rPr>
        <w:t>Key Responsibilities:</w:t>
      </w:r>
    </w:p>
    <w:p w14:paraId="33D1B545" w14:textId="6762AD48" w:rsidR="00311240" w:rsidRDefault="00CD3F52" w:rsidP="00CD3F52">
      <w:pPr>
        <w:pStyle w:val="divdocumentulli"/>
        <w:numPr>
          <w:ilvl w:val="0"/>
          <w:numId w:val="1"/>
        </w:numPr>
        <w:spacing w:line="280" w:lineRule="atLeast"/>
        <w:ind w:left="460" w:hanging="192"/>
        <w:rPr>
          <w:rStyle w:val="span"/>
          <w:sz w:val="20"/>
          <w:szCs w:val="20"/>
        </w:rPr>
      </w:pPr>
      <w:r>
        <w:rPr>
          <w:rStyle w:val="span"/>
          <w:sz w:val="20"/>
          <w:szCs w:val="20"/>
        </w:rPr>
        <w:t xml:space="preserve">Product Manager in </w:t>
      </w:r>
      <w:r w:rsidR="004D165C">
        <w:rPr>
          <w:rStyle w:val="span"/>
          <w:sz w:val="20"/>
          <w:szCs w:val="20"/>
        </w:rPr>
        <w:t xml:space="preserve">Chase Credit Cards </w:t>
      </w:r>
      <w:r w:rsidR="00D81F11">
        <w:rPr>
          <w:rStyle w:val="span"/>
          <w:sz w:val="20"/>
          <w:szCs w:val="20"/>
        </w:rPr>
        <w:t xml:space="preserve">Loyalty Rewards </w:t>
      </w:r>
      <w:r w:rsidR="004D165C">
        <w:rPr>
          <w:rStyle w:val="span"/>
          <w:sz w:val="20"/>
          <w:szCs w:val="20"/>
        </w:rPr>
        <w:t xml:space="preserve">and Benefits, </w:t>
      </w:r>
      <w:r>
        <w:rPr>
          <w:rStyle w:val="span"/>
          <w:sz w:val="20"/>
          <w:szCs w:val="20"/>
        </w:rPr>
        <w:t xml:space="preserve"> responsible to</w:t>
      </w:r>
      <w:r w:rsidR="00D7512E">
        <w:rPr>
          <w:rStyle w:val="span"/>
          <w:sz w:val="20"/>
          <w:szCs w:val="20"/>
        </w:rPr>
        <w:t xml:space="preserve"> defining product strategy and roadmap,</w:t>
      </w:r>
      <w:r>
        <w:rPr>
          <w:rStyle w:val="span"/>
          <w:sz w:val="20"/>
          <w:szCs w:val="20"/>
        </w:rPr>
        <w:t xml:space="preserve"> create product backlog,</w:t>
      </w:r>
      <w:r w:rsidR="00D7512E">
        <w:rPr>
          <w:rStyle w:val="span"/>
          <w:sz w:val="20"/>
          <w:szCs w:val="20"/>
        </w:rPr>
        <w:t xml:space="preserve"> Cross-functional collaboration, Market Research, Data Analysis, Testing and Optimization,</w:t>
      </w:r>
    </w:p>
    <w:p w14:paraId="4D4E36B9" w14:textId="6024DD26" w:rsidR="009C1B12" w:rsidRDefault="009C1B12" w:rsidP="00CD3F52">
      <w:pPr>
        <w:pStyle w:val="divdocumentulli"/>
        <w:numPr>
          <w:ilvl w:val="0"/>
          <w:numId w:val="1"/>
        </w:numPr>
        <w:spacing w:line="280" w:lineRule="atLeast"/>
        <w:ind w:left="460" w:hanging="192"/>
        <w:rPr>
          <w:rStyle w:val="span"/>
          <w:sz w:val="20"/>
          <w:szCs w:val="20"/>
        </w:rPr>
      </w:pPr>
      <w:r>
        <w:rPr>
          <w:rStyle w:val="span"/>
          <w:sz w:val="20"/>
          <w:szCs w:val="20"/>
        </w:rPr>
        <w:t>Integrating the product with adobe analytics (User Events, New User Registration Sign On, Page Access, Customer Retention)</w:t>
      </w:r>
    </w:p>
    <w:p w14:paraId="6AFB7194" w14:textId="6CB31B43" w:rsidR="009C1B12" w:rsidRDefault="009C1B12" w:rsidP="00CD3F52">
      <w:pPr>
        <w:pStyle w:val="divdocumentulli"/>
        <w:numPr>
          <w:ilvl w:val="0"/>
          <w:numId w:val="1"/>
        </w:numPr>
        <w:spacing w:line="280" w:lineRule="atLeast"/>
        <w:ind w:left="460" w:hanging="192"/>
        <w:rPr>
          <w:rStyle w:val="span"/>
          <w:sz w:val="20"/>
          <w:szCs w:val="20"/>
        </w:rPr>
      </w:pPr>
      <w:r>
        <w:rPr>
          <w:rStyle w:val="span"/>
          <w:sz w:val="20"/>
          <w:szCs w:val="20"/>
        </w:rPr>
        <w:t xml:space="preserve">Using design sessions with UX team and Analytics to improve customer journeys and easy of operations using funnel analysis. </w:t>
      </w:r>
    </w:p>
    <w:p w14:paraId="45343749" w14:textId="77777777" w:rsidR="00311240" w:rsidRDefault="00D7512E" w:rsidP="00CD3F52">
      <w:pPr>
        <w:pStyle w:val="divdocumentulli"/>
        <w:numPr>
          <w:ilvl w:val="0"/>
          <w:numId w:val="1"/>
        </w:numPr>
        <w:spacing w:line="280" w:lineRule="atLeast"/>
        <w:ind w:left="460" w:hanging="192"/>
        <w:rPr>
          <w:rStyle w:val="span"/>
          <w:sz w:val="20"/>
          <w:szCs w:val="20"/>
        </w:rPr>
      </w:pPr>
      <w:r>
        <w:rPr>
          <w:rStyle w:val="span"/>
          <w:sz w:val="20"/>
          <w:szCs w:val="20"/>
        </w:rPr>
        <w:t>Cloud native platform requirement, C</w:t>
      </w:r>
      <w:r w:rsidR="00CD3F52">
        <w:rPr>
          <w:rStyle w:val="span"/>
          <w:sz w:val="20"/>
          <w:szCs w:val="20"/>
        </w:rPr>
        <w:t xml:space="preserve">ustomer journeys and UX experience. </w:t>
      </w:r>
    </w:p>
    <w:p w14:paraId="2D092FEA" w14:textId="6E6C20D3" w:rsidR="00D7512E" w:rsidRDefault="00CD3F52" w:rsidP="00CD3F52">
      <w:pPr>
        <w:pStyle w:val="divdocumentulli"/>
        <w:numPr>
          <w:ilvl w:val="0"/>
          <w:numId w:val="1"/>
        </w:numPr>
        <w:spacing w:line="280" w:lineRule="atLeast"/>
        <w:ind w:left="460" w:hanging="192"/>
        <w:rPr>
          <w:rStyle w:val="span"/>
          <w:sz w:val="20"/>
          <w:szCs w:val="20"/>
        </w:rPr>
      </w:pPr>
      <w:r>
        <w:rPr>
          <w:rStyle w:val="span"/>
          <w:sz w:val="20"/>
          <w:szCs w:val="20"/>
        </w:rPr>
        <w:t>Defining product backlog, backlog grooming and managing the product functionality</w:t>
      </w:r>
    </w:p>
    <w:p w14:paraId="72BA1BDC" w14:textId="72EC753C" w:rsidR="00311240" w:rsidRDefault="00311240" w:rsidP="00CD3F52">
      <w:pPr>
        <w:pStyle w:val="divdocumentulli"/>
        <w:numPr>
          <w:ilvl w:val="0"/>
          <w:numId w:val="1"/>
        </w:numPr>
        <w:spacing w:line="280" w:lineRule="atLeast"/>
        <w:ind w:left="460" w:hanging="192"/>
        <w:rPr>
          <w:rStyle w:val="span"/>
          <w:sz w:val="20"/>
          <w:szCs w:val="20"/>
        </w:rPr>
      </w:pPr>
      <w:r>
        <w:rPr>
          <w:rStyle w:val="span"/>
          <w:sz w:val="20"/>
          <w:szCs w:val="20"/>
        </w:rPr>
        <w:t xml:space="preserve">Build and Design UI/UX customer journeys using Figma with the Ux Design Team </w:t>
      </w:r>
    </w:p>
    <w:p w14:paraId="71DA2537" w14:textId="2D9934A3" w:rsidR="00311240" w:rsidRDefault="00311240" w:rsidP="00CD3F52">
      <w:pPr>
        <w:pStyle w:val="divdocumentulli"/>
        <w:numPr>
          <w:ilvl w:val="0"/>
          <w:numId w:val="1"/>
        </w:numPr>
        <w:spacing w:line="280" w:lineRule="atLeast"/>
        <w:ind w:left="460" w:hanging="192"/>
        <w:rPr>
          <w:rStyle w:val="span"/>
          <w:sz w:val="20"/>
          <w:szCs w:val="20"/>
        </w:rPr>
      </w:pPr>
      <w:r>
        <w:rPr>
          <w:rStyle w:val="span"/>
          <w:sz w:val="20"/>
          <w:szCs w:val="20"/>
        </w:rPr>
        <w:t xml:space="preserve">Build and Design Conversation Search Engine POC for Card Product Catalog SOR using RASA, Python  and LLMSuite (OLAMA2) </w:t>
      </w:r>
    </w:p>
    <w:p w14:paraId="050090F3" w14:textId="388C3B7F" w:rsidR="00311240" w:rsidRDefault="00311240" w:rsidP="00CD3F52">
      <w:pPr>
        <w:pStyle w:val="divdocumentulli"/>
        <w:numPr>
          <w:ilvl w:val="0"/>
          <w:numId w:val="1"/>
        </w:numPr>
        <w:spacing w:line="280" w:lineRule="atLeast"/>
        <w:ind w:left="460" w:hanging="192"/>
        <w:rPr>
          <w:rStyle w:val="span"/>
          <w:sz w:val="20"/>
          <w:szCs w:val="20"/>
        </w:rPr>
      </w:pPr>
      <w:r>
        <w:rPr>
          <w:rStyle w:val="span"/>
          <w:sz w:val="20"/>
          <w:szCs w:val="20"/>
        </w:rPr>
        <w:t xml:space="preserve">Product Backlog Management using Jira </w:t>
      </w:r>
    </w:p>
    <w:p w14:paraId="4C5170FE" w14:textId="711E41F8" w:rsidR="00311240" w:rsidRDefault="00311240" w:rsidP="00CD3F52">
      <w:pPr>
        <w:pStyle w:val="divdocumentulli"/>
        <w:numPr>
          <w:ilvl w:val="0"/>
          <w:numId w:val="1"/>
        </w:numPr>
        <w:spacing w:line="280" w:lineRule="atLeast"/>
        <w:ind w:left="460" w:hanging="192"/>
        <w:rPr>
          <w:rStyle w:val="span"/>
          <w:sz w:val="20"/>
          <w:szCs w:val="20"/>
        </w:rPr>
      </w:pPr>
      <w:r>
        <w:rPr>
          <w:rStyle w:val="span"/>
          <w:sz w:val="20"/>
          <w:szCs w:val="20"/>
        </w:rPr>
        <w:t xml:space="preserve">Manage the Product backlog refinement with the Scrum teams </w:t>
      </w:r>
    </w:p>
    <w:p w14:paraId="124EB72D" w14:textId="557E3E47" w:rsidR="00311240" w:rsidRDefault="00311240" w:rsidP="00CD3F52">
      <w:pPr>
        <w:pStyle w:val="divdocumentulli"/>
        <w:numPr>
          <w:ilvl w:val="0"/>
          <w:numId w:val="1"/>
        </w:numPr>
        <w:spacing w:line="280" w:lineRule="atLeast"/>
        <w:ind w:left="460" w:hanging="192"/>
        <w:rPr>
          <w:rStyle w:val="span"/>
          <w:sz w:val="20"/>
          <w:szCs w:val="20"/>
        </w:rPr>
      </w:pPr>
      <w:r>
        <w:rPr>
          <w:rStyle w:val="span"/>
          <w:sz w:val="20"/>
          <w:szCs w:val="20"/>
        </w:rPr>
        <w:t xml:space="preserve">Manage the Sprint Planning for the Scrum Team </w:t>
      </w:r>
    </w:p>
    <w:p w14:paraId="779BB0D8" w14:textId="77777777" w:rsidR="00311240" w:rsidRDefault="00311240" w:rsidP="00311240">
      <w:pPr>
        <w:pStyle w:val="divdocumentulli"/>
        <w:spacing w:line="280" w:lineRule="atLeast"/>
        <w:ind w:left="460"/>
        <w:rPr>
          <w:rStyle w:val="span"/>
          <w:sz w:val="20"/>
          <w:szCs w:val="20"/>
        </w:rPr>
      </w:pPr>
    </w:p>
    <w:p w14:paraId="5892AC2E" w14:textId="77777777" w:rsidR="00D7512E" w:rsidRDefault="00D7512E" w:rsidP="00D7512E">
      <w:pPr>
        <w:pStyle w:val="divdocumentulli"/>
        <w:spacing w:line="280" w:lineRule="atLeast"/>
        <w:ind w:left="460"/>
        <w:rPr>
          <w:rStyle w:val="span"/>
          <w:sz w:val="20"/>
          <w:szCs w:val="20"/>
        </w:rPr>
      </w:pPr>
    </w:p>
    <w:p w14:paraId="0BCC85C7" w14:textId="2D17DB30" w:rsidR="00100FCC" w:rsidRDefault="00D337D3">
      <w:pPr>
        <w:pStyle w:val="divdocumentsinglecolumn"/>
        <w:spacing w:line="280" w:lineRule="atLeast"/>
        <w:rPr>
          <w:sz w:val="20"/>
          <w:szCs w:val="20"/>
        </w:rPr>
      </w:pPr>
      <w:r>
        <w:rPr>
          <w:rStyle w:val="spanjobtitle"/>
          <w:sz w:val="20"/>
          <w:szCs w:val="20"/>
        </w:rPr>
        <w:t>Senior Director</w:t>
      </w:r>
      <w:r w:rsidR="002D0D44">
        <w:rPr>
          <w:rStyle w:val="spanjobtitle"/>
          <w:sz w:val="20"/>
          <w:szCs w:val="20"/>
        </w:rPr>
        <w:t xml:space="preserve"> </w:t>
      </w:r>
      <w:r w:rsidR="002D2276">
        <w:rPr>
          <w:rStyle w:val="spanjobtitle"/>
          <w:sz w:val="20"/>
          <w:szCs w:val="20"/>
        </w:rPr>
        <w:t>Delivery</w:t>
      </w:r>
      <w:r w:rsidR="006C27D2">
        <w:rPr>
          <w:rStyle w:val="spanjobtitle"/>
          <w:sz w:val="20"/>
          <w:szCs w:val="20"/>
        </w:rPr>
        <w:t xml:space="preserve"> Payments and Cards</w:t>
      </w:r>
      <w:r w:rsidR="002D2276">
        <w:rPr>
          <w:rStyle w:val="spanjobtitle"/>
          <w:sz w:val="20"/>
          <w:szCs w:val="20"/>
        </w:rPr>
        <w:t>,</w:t>
      </w:r>
      <w:r>
        <w:rPr>
          <w:rStyle w:val="span"/>
          <w:sz w:val="20"/>
          <w:szCs w:val="20"/>
        </w:rPr>
        <w:t xml:space="preserve"> 02/2014 </w:t>
      </w:r>
      <w:r w:rsidR="00CD3F52">
        <w:rPr>
          <w:rStyle w:val="span"/>
          <w:sz w:val="20"/>
          <w:szCs w:val="20"/>
        </w:rPr>
        <w:t>–</w:t>
      </w:r>
      <w:r>
        <w:rPr>
          <w:rStyle w:val="span"/>
          <w:sz w:val="20"/>
          <w:szCs w:val="20"/>
        </w:rPr>
        <w:t xml:space="preserve"> </w:t>
      </w:r>
      <w:r w:rsidR="00CD3F52">
        <w:rPr>
          <w:rStyle w:val="span"/>
          <w:sz w:val="20"/>
          <w:szCs w:val="20"/>
        </w:rPr>
        <w:t>07/2023</w:t>
      </w:r>
      <w:r>
        <w:rPr>
          <w:rStyle w:val="spanpaddedline"/>
          <w:sz w:val="20"/>
          <w:szCs w:val="20"/>
        </w:rPr>
        <w:t xml:space="preserve"> </w:t>
      </w:r>
    </w:p>
    <w:p w14:paraId="4034C9E2" w14:textId="77777777" w:rsidR="00100FCC" w:rsidRDefault="00D337D3">
      <w:pPr>
        <w:pStyle w:val="spanpaddedlineParagraph"/>
        <w:spacing w:line="280" w:lineRule="atLeast"/>
        <w:rPr>
          <w:sz w:val="20"/>
          <w:szCs w:val="20"/>
        </w:rPr>
      </w:pPr>
      <w:r>
        <w:rPr>
          <w:rStyle w:val="spancompanyname"/>
          <w:sz w:val="20"/>
          <w:szCs w:val="20"/>
        </w:rPr>
        <w:t>Virtusa</w:t>
      </w:r>
      <w:r>
        <w:rPr>
          <w:rStyle w:val="span"/>
          <w:sz w:val="20"/>
          <w:szCs w:val="20"/>
        </w:rPr>
        <w:t xml:space="preserve"> – USA</w:t>
      </w:r>
      <w:r>
        <w:rPr>
          <w:sz w:val="20"/>
          <w:szCs w:val="20"/>
        </w:rPr>
        <w:t xml:space="preserve"> </w:t>
      </w:r>
    </w:p>
    <w:p w14:paraId="4431AB7B" w14:textId="77777777" w:rsidR="00100FCC" w:rsidRDefault="00D337D3">
      <w:pPr>
        <w:pStyle w:val="p"/>
        <w:spacing w:line="280" w:lineRule="atLeast"/>
        <w:rPr>
          <w:rStyle w:val="span"/>
          <w:sz w:val="20"/>
          <w:szCs w:val="20"/>
        </w:rPr>
      </w:pPr>
      <w:r>
        <w:rPr>
          <w:rStyle w:val="Strong1"/>
          <w:b/>
          <w:bCs/>
          <w:sz w:val="20"/>
          <w:szCs w:val="20"/>
        </w:rPr>
        <w:t>Key Responsibilities:</w:t>
      </w:r>
    </w:p>
    <w:p w14:paraId="252FACFA" w14:textId="0D60939B" w:rsidR="00BB7DFF" w:rsidRDefault="00BB7DFF" w:rsidP="00BB7DFF">
      <w:pPr>
        <w:pStyle w:val="divdocumentulli"/>
        <w:numPr>
          <w:ilvl w:val="0"/>
          <w:numId w:val="1"/>
        </w:numPr>
        <w:spacing w:line="280" w:lineRule="atLeast"/>
        <w:ind w:left="460" w:hanging="192"/>
        <w:rPr>
          <w:rStyle w:val="span"/>
          <w:sz w:val="20"/>
          <w:szCs w:val="20"/>
        </w:rPr>
      </w:pPr>
      <w:r>
        <w:rPr>
          <w:rStyle w:val="span"/>
          <w:sz w:val="20"/>
          <w:szCs w:val="20"/>
        </w:rPr>
        <w:t xml:space="preserve">Program Delivery of the Payment </w:t>
      </w:r>
      <w:r w:rsidR="00CF3995">
        <w:rPr>
          <w:rStyle w:val="span"/>
          <w:sz w:val="20"/>
          <w:szCs w:val="20"/>
        </w:rPr>
        <w:t xml:space="preserve">and Core Banking </w:t>
      </w:r>
      <w:r>
        <w:rPr>
          <w:rStyle w:val="span"/>
          <w:sz w:val="20"/>
          <w:szCs w:val="20"/>
        </w:rPr>
        <w:t xml:space="preserve">Project across the Virtusa teams </w:t>
      </w:r>
    </w:p>
    <w:p w14:paraId="3AB3EF97" w14:textId="6E241C05" w:rsidR="00801CA4" w:rsidRDefault="00801CA4" w:rsidP="00BB7DFF">
      <w:pPr>
        <w:pStyle w:val="divdocumentulli"/>
        <w:numPr>
          <w:ilvl w:val="0"/>
          <w:numId w:val="1"/>
        </w:numPr>
        <w:spacing w:line="280" w:lineRule="atLeast"/>
        <w:ind w:left="460" w:hanging="192"/>
        <w:rPr>
          <w:rStyle w:val="span"/>
          <w:sz w:val="20"/>
          <w:szCs w:val="20"/>
        </w:rPr>
      </w:pPr>
      <w:r>
        <w:rPr>
          <w:rStyle w:val="span"/>
          <w:sz w:val="20"/>
          <w:szCs w:val="20"/>
        </w:rPr>
        <w:t xml:space="preserve">Solution Architect  for Payment Gateway Solution for Nordea PSP. Integrating the Verifone Ecommerce MPI to provide PSP payment to instore and other mobile apps. </w:t>
      </w:r>
    </w:p>
    <w:p w14:paraId="7FCC04CB" w14:textId="7170A0D9" w:rsidR="00801CA4" w:rsidRDefault="00801CA4" w:rsidP="00BB7DFF">
      <w:pPr>
        <w:pStyle w:val="divdocumentulli"/>
        <w:numPr>
          <w:ilvl w:val="0"/>
          <w:numId w:val="1"/>
        </w:numPr>
        <w:spacing w:line="280" w:lineRule="atLeast"/>
        <w:ind w:left="460" w:hanging="192"/>
        <w:rPr>
          <w:rStyle w:val="span"/>
          <w:sz w:val="20"/>
          <w:szCs w:val="20"/>
        </w:rPr>
      </w:pPr>
      <w:r>
        <w:rPr>
          <w:rStyle w:val="span"/>
          <w:sz w:val="20"/>
          <w:szCs w:val="20"/>
        </w:rPr>
        <w:t xml:space="preserve">Solution Architect with Citi Bank India to scale the payment gateway to support large volume  </w:t>
      </w:r>
    </w:p>
    <w:p w14:paraId="78372BF3" w14:textId="6974745B" w:rsidR="00BB7DFF" w:rsidRDefault="00141AD7" w:rsidP="00BB7DFF">
      <w:pPr>
        <w:pStyle w:val="divdocumentulli"/>
        <w:numPr>
          <w:ilvl w:val="0"/>
          <w:numId w:val="1"/>
        </w:numPr>
        <w:spacing w:line="280" w:lineRule="atLeast"/>
        <w:ind w:left="460" w:hanging="192"/>
        <w:rPr>
          <w:rStyle w:val="span"/>
          <w:sz w:val="20"/>
          <w:szCs w:val="20"/>
        </w:rPr>
      </w:pPr>
      <w:r>
        <w:rPr>
          <w:rStyle w:val="span"/>
          <w:sz w:val="20"/>
          <w:szCs w:val="20"/>
        </w:rPr>
        <w:t>Program Management to manage</w:t>
      </w:r>
      <w:r w:rsidR="002D2276">
        <w:rPr>
          <w:rStyle w:val="span"/>
          <w:sz w:val="20"/>
          <w:szCs w:val="20"/>
        </w:rPr>
        <w:t xml:space="preserve"> the</w:t>
      </w:r>
      <w:r w:rsidR="00BB7DFF">
        <w:rPr>
          <w:rStyle w:val="span"/>
          <w:sz w:val="20"/>
          <w:szCs w:val="20"/>
        </w:rPr>
        <w:t xml:space="preserve"> </w:t>
      </w:r>
      <w:r w:rsidR="002D2276">
        <w:rPr>
          <w:rStyle w:val="span"/>
          <w:sz w:val="20"/>
          <w:szCs w:val="20"/>
        </w:rPr>
        <w:t>d</w:t>
      </w:r>
      <w:r w:rsidR="00BB7DFF">
        <w:rPr>
          <w:rStyle w:val="span"/>
          <w:sz w:val="20"/>
          <w:szCs w:val="20"/>
        </w:rPr>
        <w:t xml:space="preserve">elivery </w:t>
      </w:r>
      <w:r w:rsidR="002D2276">
        <w:rPr>
          <w:rStyle w:val="span"/>
          <w:sz w:val="20"/>
          <w:szCs w:val="20"/>
        </w:rPr>
        <w:t>t</w:t>
      </w:r>
      <w:r w:rsidR="00BB7DFF">
        <w:rPr>
          <w:rStyle w:val="span"/>
          <w:sz w:val="20"/>
          <w:szCs w:val="20"/>
        </w:rPr>
        <w:t xml:space="preserve">eam in managing Key project Delivery and providing competency and resources to the Payment Programs  </w:t>
      </w:r>
    </w:p>
    <w:p w14:paraId="072555C1" w14:textId="450D2ACC" w:rsidR="00BB7DFF" w:rsidRDefault="00D337D3" w:rsidP="00BB7DFF">
      <w:pPr>
        <w:pStyle w:val="divdocumentulli"/>
        <w:numPr>
          <w:ilvl w:val="0"/>
          <w:numId w:val="1"/>
        </w:numPr>
        <w:spacing w:line="280" w:lineRule="atLeast"/>
        <w:ind w:left="460" w:hanging="192"/>
        <w:rPr>
          <w:rStyle w:val="span"/>
          <w:sz w:val="20"/>
          <w:szCs w:val="20"/>
        </w:rPr>
      </w:pPr>
      <w:r>
        <w:rPr>
          <w:rStyle w:val="span"/>
          <w:sz w:val="20"/>
          <w:szCs w:val="20"/>
        </w:rPr>
        <w:t>Leading the Payment Practice, achieving substantial revenue growth within four years</w:t>
      </w:r>
      <w:r w:rsidR="000C26FA">
        <w:rPr>
          <w:rStyle w:val="span"/>
          <w:sz w:val="20"/>
          <w:szCs w:val="20"/>
        </w:rPr>
        <w:t xml:space="preserve">. </w:t>
      </w:r>
      <w:r w:rsidR="00A70F06">
        <w:rPr>
          <w:rStyle w:val="span"/>
          <w:sz w:val="20"/>
          <w:szCs w:val="20"/>
        </w:rPr>
        <w:t>Also defining</w:t>
      </w:r>
      <w:r w:rsidR="000C26FA">
        <w:rPr>
          <w:rStyle w:val="span"/>
          <w:sz w:val="20"/>
          <w:szCs w:val="20"/>
        </w:rPr>
        <w:t xml:space="preserve"> the roadmap for the practice revenue growth</w:t>
      </w:r>
      <w:r>
        <w:rPr>
          <w:rStyle w:val="span"/>
          <w:sz w:val="20"/>
          <w:szCs w:val="20"/>
        </w:rPr>
        <w:t>.</w:t>
      </w:r>
    </w:p>
    <w:p w14:paraId="6B8B010C" w14:textId="14A25852" w:rsidR="00507CD9" w:rsidRPr="00507CD9" w:rsidRDefault="00141AD7" w:rsidP="00507CD9">
      <w:pPr>
        <w:pStyle w:val="divdocumentulli"/>
        <w:numPr>
          <w:ilvl w:val="0"/>
          <w:numId w:val="1"/>
        </w:numPr>
        <w:spacing w:line="280" w:lineRule="atLeast"/>
        <w:ind w:left="460" w:hanging="192"/>
        <w:rPr>
          <w:rStyle w:val="span"/>
          <w:sz w:val="20"/>
          <w:szCs w:val="20"/>
        </w:rPr>
      </w:pPr>
      <w:r>
        <w:rPr>
          <w:rStyle w:val="span"/>
          <w:sz w:val="20"/>
          <w:szCs w:val="20"/>
        </w:rPr>
        <w:t>Delivery Management to m</w:t>
      </w:r>
      <w:r w:rsidR="00507CD9">
        <w:rPr>
          <w:rStyle w:val="span"/>
          <w:sz w:val="20"/>
          <w:szCs w:val="20"/>
        </w:rPr>
        <w:t xml:space="preserve">anage </w:t>
      </w:r>
      <w:r w:rsidR="002D2276">
        <w:rPr>
          <w:rStyle w:val="span"/>
          <w:sz w:val="20"/>
          <w:szCs w:val="20"/>
        </w:rPr>
        <w:t>d</w:t>
      </w:r>
      <w:r w:rsidR="00507CD9">
        <w:rPr>
          <w:rStyle w:val="span"/>
          <w:sz w:val="20"/>
          <w:szCs w:val="20"/>
        </w:rPr>
        <w:t xml:space="preserve">elivery </w:t>
      </w:r>
      <w:r w:rsidR="002D2276">
        <w:rPr>
          <w:rStyle w:val="span"/>
          <w:sz w:val="20"/>
          <w:szCs w:val="20"/>
        </w:rPr>
        <w:t>t</w:t>
      </w:r>
      <w:r w:rsidR="00507CD9">
        <w:rPr>
          <w:rStyle w:val="span"/>
          <w:sz w:val="20"/>
          <w:szCs w:val="20"/>
        </w:rPr>
        <w:t xml:space="preserve">eam in key insurance project for </w:t>
      </w:r>
      <w:r w:rsidR="00507CD9" w:rsidRPr="00507CD9">
        <w:rPr>
          <w:rStyle w:val="span"/>
          <w:sz w:val="20"/>
          <w:szCs w:val="20"/>
        </w:rPr>
        <w:t>Claims &amp; Policy Administration Systems</w:t>
      </w:r>
    </w:p>
    <w:p w14:paraId="4EB424EA" w14:textId="18E297E2" w:rsidR="00507CD9" w:rsidRPr="00507CD9" w:rsidRDefault="00507CD9" w:rsidP="00507CD9">
      <w:pPr>
        <w:pStyle w:val="divdocumentulli"/>
        <w:numPr>
          <w:ilvl w:val="0"/>
          <w:numId w:val="1"/>
        </w:numPr>
        <w:spacing w:line="280" w:lineRule="atLeast"/>
        <w:ind w:left="460" w:hanging="192"/>
        <w:rPr>
          <w:rStyle w:val="span"/>
          <w:sz w:val="20"/>
          <w:szCs w:val="20"/>
        </w:rPr>
      </w:pPr>
      <w:r>
        <w:rPr>
          <w:rStyle w:val="span"/>
          <w:sz w:val="20"/>
          <w:szCs w:val="20"/>
        </w:rPr>
        <w:t xml:space="preserve">UI/UX design </w:t>
      </w:r>
      <w:r w:rsidR="00141AD7">
        <w:rPr>
          <w:rStyle w:val="span"/>
          <w:sz w:val="20"/>
          <w:szCs w:val="20"/>
        </w:rPr>
        <w:t>u</w:t>
      </w:r>
      <w:r>
        <w:rPr>
          <w:rStyle w:val="span"/>
          <w:sz w:val="20"/>
          <w:szCs w:val="20"/>
        </w:rPr>
        <w:t xml:space="preserve">sing </w:t>
      </w:r>
      <w:r w:rsidR="00141AD7">
        <w:rPr>
          <w:rStyle w:val="span"/>
          <w:sz w:val="20"/>
          <w:szCs w:val="20"/>
        </w:rPr>
        <w:t xml:space="preserve">Adobe </w:t>
      </w:r>
      <w:r>
        <w:rPr>
          <w:rStyle w:val="span"/>
          <w:sz w:val="20"/>
          <w:szCs w:val="20"/>
        </w:rPr>
        <w:t>AEM and Figma</w:t>
      </w:r>
      <w:r w:rsidR="00141AD7">
        <w:rPr>
          <w:rStyle w:val="span"/>
          <w:sz w:val="20"/>
          <w:szCs w:val="20"/>
        </w:rPr>
        <w:t xml:space="preserve"> for creating PSP and Merchant website.</w:t>
      </w:r>
      <w:r>
        <w:rPr>
          <w:rStyle w:val="span"/>
          <w:sz w:val="20"/>
          <w:szCs w:val="20"/>
        </w:rPr>
        <w:t xml:space="preserve"> </w:t>
      </w:r>
    </w:p>
    <w:p w14:paraId="0EE63317" w14:textId="3E405517" w:rsidR="00BB7DFF" w:rsidRPr="00BB7DFF" w:rsidRDefault="00BB7DFF" w:rsidP="00BB7DFF">
      <w:pPr>
        <w:pStyle w:val="divdocumentulli"/>
        <w:numPr>
          <w:ilvl w:val="0"/>
          <w:numId w:val="1"/>
        </w:numPr>
        <w:spacing w:line="280" w:lineRule="atLeast"/>
        <w:ind w:left="460" w:hanging="192"/>
        <w:rPr>
          <w:rStyle w:val="span"/>
          <w:sz w:val="20"/>
          <w:szCs w:val="20"/>
        </w:rPr>
      </w:pPr>
      <w:r>
        <w:rPr>
          <w:rStyle w:val="span"/>
          <w:sz w:val="20"/>
          <w:szCs w:val="20"/>
        </w:rPr>
        <w:t xml:space="preserve">Managing the global payment team across the different business unit </w:t>
      </w:r>
    </w:p>
    <w:p w14:paraId="2204AD72" w14:textId="70CCDC2B" w:rsidR="00311240" w:rsidRDefault="00311240">
      <w:pPr>
        <w:pStyle w:val="divdocumentulli"/>
        <w:numPr>
          <w:ilvl w:val="0"/>
          <w:numId w:val="1"/>
        </w:numPr>
        <w:spacing w:line="280" w:lineRule="atLeast"/>
        <w:ind w:left="460" w:hanging="192"/>
        <w:rPr>
          <w:rStyle w:val="span"/>
          <w:sz w:val="20"/>
          <w:szCs w:val="20"/>
        </w:rPr>
      </w:pPr>
      <w:r>
        <w:rPr>
          <w:rStyle w:val="span"/>
          <w:sz w:val="20"/>
          <w:szCs w:val="20"/>
        </w:rPr>
        <w:t xml:space="preserve">Attended Internal training on </w:t>
      </w:r>
      <w:r w:rsidR="006E1BE2">
        <w:rPr>
          <w:rStyle w:val="span"/>
          <w:sz w:val="20"/>
          <w:szCs w:val="20"/>
        </w:rPr>
        <w:t xml:space="preserve">Though Machine </w:t>
      </w:r>
      <w:r w:rsidR="002D0D44">
        <w:rPr>
          <w:rStyle w:val="span"/>
          <w:sz w:val="20"/>
          <w:szCs w:val="20"/>
        </w:rPr>
        <w:t>Core Banking</w:t>
      </w:r>
      <w:r w:rsidR="006E1BE2">
        <w:rPr>
          <w:rStyle w:val="span"/>
          <w:sz w:val="20"/>
          <w:szCs w:val="20"/>
        </w:rPr>
        <w:t xml:space="preserve"> Application (Vault </w:t>
      </w:r>
      <w:r w:rsidR="002D2276">
        <w:rPr>
          <w:rStyle w:val="span"/>
          <w:sz w:val="20"/>
          <w:szCs w:val="20"/>
        </w:rPr>
        <w:t>Core)</w:t>
      </w:r>
      <w:r w:rsidR="006E1BE2">
        <w:rPr>
          <w:rStyle w:val="span"/>
          <w:sz w:val="20"/>
          <w:szCs w:val="20"/>
        </w:rPr>
        <w:t xml:space="preserve"> </w:t>
      </w:r>
    </w:p>
    <w:p w14:paraId="6E5D7CF7" w14:textId="755F76B9" w:rsidR="00B45BF0" w:rsidRDefault="00141AD7">
      <w:pPr>
        <w:pStyle w:val="divdocumentulli"/>
        <w:numPr>
          <w:ilvl w:val="0"/>
          <w:numId w:val="1"/>
        </w:numPr>
        <w:spacing w:line="280" w:lineRule="atLeast"/>
        <w:ind w:left="460" w:hanging="192"/>
        <w:rPr>
          <w:rStyle w:val="span"/>
          <w:sz w:val="20"/>
          <w:szCs w:val="20"/>
        </w:rPr>
      </w:pPr>
      <w:r>
        <w:rPr>
          <w:rStyle w:val="span"/>
          <w:sz w:val="20"/>
          <w:szCs w:val="20"/>
        </w:rPr>
        <w:t xml:space="preserve">Product  Management for CDD (Customer Due Diligence), OFAC Screening, Credit Screening, PEP Screen and Fraud Screening application . Integrating with Experian for AVS and Credit Screening, and </w:t>
      </w:r>
      <w:r w:rsidR="00B45BF0">
        <w:rPr>
          <w:rStyle w:val="span"/>
          <w:sz w:val="20"/>
          <w:szCs w:val="20"/>
        </w:rPr>
        <w:t xml:space="preserve"> FICO Falcon for new customer and transaction batch</w:t>
      </w:r>
      <w:r>
        <w:rPr>
          <w:rStyle w:val="span"/>
          <w:sz w:val="20"/>
          <w:szCs w:val="20"/>
        </w:rPr>
        <w:t>.</w:t>
      </w:r>
      <w:r w:rsidR="00B45BF0">
        <w:rPr>
          <w:rStyle w:val="span"/>
          <w:sz w:val="20"/>
          <w:szCs w:val="20"/>
        </w:rPr>
        <w:t xml:space="preserve"> </w:t>
      </w:r>
      <w:r>
        <w:rPr>
          <w:rStyle w:val="span"/>
          <w:sz w:val="20"/>
          <w:szCs w:val="20"/>
        </w:rPr>
        <w:t xml:space="preserve">Also integrating with </w:t>
      </w:r>
      <w:r w:rsidR="00B45BF0">
        <w:rPr>
          <w:rStyle w:val="span"/>
          <w:sz w:val="20"/>
          <w:szCs w:val="20"/>
        </w:rPr>
        <w:t xml:space="preserve">Fraud Analytics </w:t>
      </w:r>
      <w:r>
        <w:rPr>
          <w:rStyle w:val="span"/>
          <w:sz w:val="20"/>
          <w:szCs w:val="20"/>
        </w:rPr>
        <w:t xml:space="preserve">and Reporting Engine for STR and CTS reports </w:t>
      </w:r>
    </w:p>
    <w:p w14:paraId="7B77DEB4" w14:textId="03D9C6D7" w:rsidR="00B45BF0" w:rsidRDefault="00141AD7">
      <w:pPr>
        <w:pStyle w:val="divdocumentulli"/>
        <w:numPr>
          <w:ilvl w:val="0"/>
          <w:numId w:val="1"/>
        </w:numPr>
        <w:spacing w:line="280" w:lineRule="atLeast"/>
        <w:ind w:left="460" w:hanging="192"/>
        <w:rPr>
          <w:rStyle w:val="span"/>
          <w:sz w:val="20"/>
          <w:szCs w:val="20"/>
        </w:rPr>
      </w:pPr>
      <w:r>
        <w:rPr>
          <w:rStyle w:val="span"/>
          <w:sz w:val="20"/>
          <w:szCs w:val="20"/>
        </w:rPr>
        <w:t xml:space="preserve">Product Management for </w:t>
      </w:r>
      <w:r w:rsidR="00B45BF0">
        <w:rPr>
          <w:rStyle w:val="span"/>
          <w:sz w:val="20"/>
          <w:szCs w:val="20"/>
        </w:rPr>
        <w:t xml:space="preserve">AI ML </w:t>
      </w:r>
      <w:r>
        <w:rPr>
          <w:rStyle w:val="span"/>
          <w:sz w:val="20"/>
          <w:szCs w:val="20"/>
        </w:rPr>
        <w:t xml:space="preserve">application to build rules engine </w:t>
      </w:r>
      <w:r w:rsidR="00B45BF0">
        <w:rPr>
          <w:rStyle w:val="span"/>
          <w:sz w:val="20"/>
          <w:szCs w:val="20"/>
        </w:rPr>
        <w:t xml:space="preserve"> to reduce false positive in legacy FICO case management system to reduce cost of Fraud Management </w:t>
      </w:r>
      <w:r w:rsidR="00A05898">
        <w:rPr>
          <w:rStyle w:val="span"/>
          <w:sz w:val="20"/>
          <w:szCs w:val="20"/>
        </w:rPr>
        <w:t xml:space="preserve">before uploading to CRM </w:t>
      </w:r>
    </w:p>
    <w:p w14:paraId="793C68C2" w14:textId="1AD6C676" w:rsidR="0000061E" w:rsidRDefault="0000061E">
      <w:pPr>
        <w:pStyle w:val="divdocumentulli"/>
        <w:numPr>
          <w:ilvl w:val="0"/>
          <w:numId w:val="1"/>
        </w:numPr>
        <w:spacing w:line="280" w:lineRule="atLeast"/>
        <w:ind w:left="460" w:hanging="192"/>
        <w:rPr>
          <w:rStyle w:val="span"/>
          <w:sz w:val="20"/>
          <w:szCs w:val="20"/>
        </w:rPr>
      </w:pPr>
      <w:r>
        <w:rPr>
          <w:rStyle w:val="span"/>
          <w:sz w:val="20"/>
          <w:szCs w:val="20"/>
        </w:rPr>
        <w:t xml:space="preserve">Managing large migration / modernization program for ATM </w:t>
      </w:r>
      <w:r w:rsidR="008A4E54">
        <w:rPr>
          <w:rStyle w:val="span"/>
          <w:sz w:val="20"/>
          <w:szCs w:val="20"/>
        </w:rPr>
        <w:t>Switch, Credit</w:t>
      </w:r>
      <w:r>
        <w:rPr>
          <w:rStyle w:val="span"/>
          <w:sz w:val="20"/>
          <w:szCs w:val="20"/>
        </w:rPr>
        <w:t xml:space="preserve"> Card Programs and Payment Programs </w:t>
      </w:r>
      <w:r w:rsidR="008A4E54">
        <w:rPr>
          <w:rStyle w:val="span"/>
          <w:sz w:val="20"/>
          <w:szCs w:val="20"/>
        </w:rPr>
        <w:t xml:space="preserve">across different geographies </w:t>
      </w:r>
    </w:p>
    <w:p w14:paraId="68187292" w14:textId="35909E49"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t>Talent Management: Enhancing team billability by 100% through effective leadership</w:t>
      </w:r>
      <w:r w:rsidR="005112B8">
        <w:rPr>
          <w:rStyle w:val="span"/>
          <w:sz w:val="20"/>
          <w:szCs w:val="20"/>
        </w:rPr>
        <w:t xml:space="preserve"> having a </w:t>
      </w:r>
      <w:r w:rsidR="005112B8" w:rsidRPr="005112B8">
        <w:rPr>
          <w:sz w:val="20"/>
          <w:szCs w:val="20"/>
        </w:rPr>
        <w:t>major</w:t>
      </w:r>
      <w:r w:rsidR="005112B8">
        <w:rPr>
          <w:sz w:val="20"/>
          <w:szCs w:val="20"/>
        </w:rPr>
        <w:t xml:space="preserve"> positive </w:t>
      </w:r>
      <w:r w:rsidR="005112B8" w:rsidRPr="005112B8">
        <w:rPr>
          <w:sz w:val="20"/>
          <w:szCs w:val="20"/>
        </w:rPr>
        <w:t>impact on the corporation's profitability</w:t>
      </w:r>
      <w:r>
        <w:rPr>
          <w:rStyle w:val="span"/>
          <w:sz w:val="20"/>
          <w:szCs w:val="20"/>
        </w:rPr>
        <w:t>.</w:t>
      </w:r>
    </w:p>
    <w:p w14:paraId="0CF03511" w14:textId="77777777"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t>Developing and executing Virtusa's payment strategy, securing over 10 new clients in the payment space.</w:t>
      </w:r>
    </w:p>
    <w:p w14:paraId="76308179" w14:textId="77777777"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t>Collaborating with Sales &amp; Delivery Teams to identify Payment Value Propositions and define technical architecture.</w:t>
      </w:r>
    </w:p>
    <w:p w14:paraId="3DE3F6EB" w14:textId="77777777"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t>Assisting sales with RFP responses and presentations.</w:t>
      </w:r>
    </w:p>
    <w:p w14:paraId="206EB079" w14:textId="59D368ED" w:rsidR="00651343" w:rsidRDefault="00651343">
      <w:pPr>
        <w:pStyle w:val="divdocumentulli"/>
        <w:numPr>
          <w:ilvl w:val="0"/>
          <w:numId w:val="1"/>
        </w:numPr>
        <w:spacing w:line="280" w:lineRule="atLeast"/>
        <w:ind w:left="460" w:hanging="192"/>
        <w:rPr>
          <w:rStyle w:val="span"/>
          <w:sz w:val="20"/>
          <w:szCs w:val="20"/>
        </w:rPr>
      </w:pPr>
      <w:r>
        <w:rPr>
          <w:rStyle w:val="span"/>
          <w:sz w:val="20"/>
          <w:szCs w:val="20"/>
        </w:rPr>
        <w:t>Consulting in large legacy platform for Payment Switch and Card Management Platform to Cloud Native Platforms</w:t>
      </w:r>
    </w:p>
    <w:p w14:paraId="6D8467DD" w14:textId="77777777"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t>Serving as the solution owner for credit/debit cards, payment gateways, merchants, storefronts, financial switches, ATMs, and POS.</w:t>
      </w:r>
    </w:p>
    <w:p w14:paraId="0B9188F7" w14:textId="7F9D0235" w:rsidR="00100FCC" w:rsidRDefault="00D337D3">
      <w:pPr>
        <w:pStyle w:val="divdocumentulli"/>
        <w:numPr>
          <w:ilvl w:val="0"/>
          <w:numId w:val="1"/>
        </w:numPr>
        <w:spacing w:line="280" w:lineRule="atLeast"/>
        <w:ind w:left="460" w:hanging="192"/>
        <w:rPr>
          <w:rStyle w:val="span"/>
          <w:sz w:val="20"/>
          <w:szCs w:val="20"/>
        </w:rPr>
      </w:pPr>
      <w:r>
        <w:rPr>
          <w:rStyle w:val="span"/>
          <w:sz w:val="20"/>
          <w:szCs w:val="20"/>
        </w:rPr>
        <w:lastRenderedPageBreak/>
        <w:t>Award-winning innovations</w:t>
      </w:r>
      <w:r w:rsidR="005112B8">
        <w:rPr>
          <w:rStyle w:val="span"/>
          <w:sz w:val="20"/>
          <w:szCs w:val="20"/>
        </w:rPr>
        <w:t xml:space="preserve"> </w:t>
      </w:r>
      <w:r>
        <w:rPr>
          <w:rStyle w:val="span"/>
          <w:sz w:val="20"/>
          <w:szCs w:val="20"/>
        </w:rPr>
        <w:t xml:space="preserve">including the smart ATM thin client, </w:t>
      </w:r>
      <w:r w:rsidR="000C26FA">
        <w:rPr>
          <w:rStyle w:val="span"/>
          <w:sz w:val="20"/>
          <w:szCs w:val="20"/>
        </w:rPr>
        <w:t>Augmented Reality based Branch Platform</w:t>
      </w:r>
      <w:r w:rsidR="000B3B4E">
        <w:rPr>
          <w:rStyle w:val="span"/>
          <w:sz w:val="20"/>
          <w:szCs w:val="20"/>
        </w:rPr>
        <w:t xml:space="preserve"> (using FrameVR)</w:t>
      </w:r>
      <w:r w:rsidR="000C26FA">
        <w:rPr>
          <w:rStyle w:val="span"/>
          <w:sz w:val="20"/>
          <w:szCs w:val="20"/>
        </w:rPr>
        <w:t xml:space="preserve">, </w:t>
      </w:r>
      <w:r>
        <w:rPr>
          <w:rStyle w:val="span"/>
          <w:sz w:val="20"/>
          <w:szCs w:val="20"/>
        </w:rPr>
        <w:t>mPOS platform, and ATM Multivendor Application Development.</w:t>
      </w:r>
    </w:p>
    <w:p w14:paraId="24E1FA4A" w14:textId="77777777" w:rsidR="0061601E" w:rsidRDefault="0061601E" w:rsidP="0061601E">
      <w:pPr>
        <w:pStyle w:val="divdocumentulli"/>
        <w:spacing w:line="280" w:lineRule="atLeast"/>
        <w:rPr>
          <w:rStyle w:val="span"/>
          <w:sz w:val="20"/>
          <w:szCs w:val="20"/>
        </w:rPr>
      </w:pPr>
    </w:p>
    <w:p w14:paraId="694032FC" w14:textId="77777777" w:rsidR="00100FCC" w:rsidRDefault="00100FCC">
      <w:pPr>
        <w:pStyle w:val="p"/>
        <w:spacing w:line="280" w:lineRule="atLeast"/>
        <w:rPr>
          <w:rStyle w:val="span"/>
          <w:sz w:val="20"/>
          <w:szCs w:val="20"/>
        </w:rPr>
      </w:pPr>
    </w:p>
    <w:p w14:paraId="34393B4D" w14:textId="01BF4758" w:rsidR="00100FCC" w:rsidRDefault="00D337D3">
      <w:pPr>
        <w:pStyle w:val="divdocumentsinglecolumn"/>
        <w:spacing w:before="200" w:line="280" w:lineRule="atLeast"/>
        <w:rPr>
          <w:sz w:val="20"/>
          <w:szCs w:val="20"/>
        </w:rPr>
      </w:pPr>
      <w:r>
        <w:rPr>
          <w:rStyle w:val="spanjobtitle"/>
          <w:sz w:val="20"/>
          <w:szCs w:val="20"/>
        </w:rPr>
        <w:t>Delivery Head</w:t>
      </w:r>
      <w:r w:rsidR="006C27D2">
        <w:rPr>
          <w:rStyle w:val="spanjobtitle"/>
          <w:sz w:val="20"/>
          <w:szCs w:val="20"/>
        </w:rPr>
        <w:t xml:space="preserve"> – Cards and Ecommerce Payment Gateway</w:t>
      </w:r>
      <w:r>
        <w:rPr>
          <w:rStyle w:val="span"/>
          <w:sz w:val="20"/>
          <w:szCs w:val="20"/>
        </w:rPr>
        <w:t>,</w:t>
      </w:r>
      <w:r w:rsidR="006C27D2">
        <w:rPr>
          <w:rStyle w:val="span"/>
          <w:sz w:val="20"/>
          <w:szCs w:val="20"/>
        </w:rPr>
        <w:t xml:space="preserve"> </w:t>
      </w:r>
      <w:r>
        <w:rPr>
          <w:rStyle w:val="span"/>
          <w:sz w:val="20"/>
          <w:szCs w:val="20"/>
        </w:rPr>
        <w:t xml:space="preserve"> 04/2011 - 01/2014</w:t>
      </w:r>
      <w:r>
        <w:rPr>
          <w:rStyle w:val="spanpaddedline"/>
          <w:sz w:val="20"/>
          <w:szCs w:val="20"/>
        </w:rPr>
        <w:t xml:space="preserve"> </w:t>
      </w:r>
    </w:p>
    <w:p w14:paraId="12A4CF98" w14:textId="77777777" w:rsidR="00100FCC" w:rsidRDefault="00D337D3">
      <w:pPr>
        <w:pStyle w:val="spanpaddedlineParagraph"/>
        <w:spacing w:line="280" w:lineRule="atLeast"/>
        <w:rPr>
          <w:sz w:val="20"/>
          <w:szCs w:val="20"/>
        </w:rPr>
      </w:pPr>
      <w:r>
        <w:rPr>
          <w:rStyle w:val="spancompanyname"/>
          <w:sz w:val="20"/>
          <w:szCs w:val="20"/>
        </w:rPr>
        <w:t>Plintron Gobal Services India Limited</w:t>
      </w:r>
      <w:r>
        <w:rPr>
          <w:rStyle w:val="span"/>
          <w:sz w:val="20"/>
          <w:szCs w:val="20"/>
        </w:rPr>
        <w:t xml:space="preserve"> – Chennai, India</w:t>
      </w:r>
      <w:r>
        <w:rPr>
          <w:sz w:val="20"/>
          <w:szCs w:val="20"/>
        </w:rPr>
        <w:t xml:space="preserve"> </w:t>
      </w:r>
    </w:p>
    <w:p w14:paraId="57BCACCB" w14:textId="77777777" w:rsidR="00100FCC" w:rsidRDefault="00D337D3">
      <w:pPr>
        <w:pStyle w:val="p"/>
        <w:spacing w:line="280" w:lineRule="atLeast"/>
        <w:rPr>
          <w:rStyle w:val="span"/>
          <w:sz w:val="20"/>
          <w:szCs w:val="20"/>
        </w:rPr>
      </w:pPr>
      <w:r>
        <w:rPr>
          <w:rStyle w:val="em"/>
          <w:i/>
          <w:iCs/>
          <w:sz w:val="20"/>
          <w:szCs w:val="20"/>
        </w:rPr>
        <w:t>(Head Prepaid Cards And Ecommerce Payments Solutions)</w:t>
      </w:r>
    </w:p>
    <w:p w14:paraId="7C3DD8E2" w14:textId="40A3C142" w:rsidR="00100FCC" w:rsidRDefault="00D337D3">
      <w:pPr>
        <w:pStyle w:val="divdocumentulli"/>
        <w:numPr>
          <w:ilvl w:val="0"/>
          <w:numId w:val="8"/>
        </w:numPr>
        <w:spacing w:line="280" w:lineRule="atLeast"/>
        <w:ind w:left="460" w:hanging="192"/>
        <w:rPr>
          <w:rStyle w:val="span"/>
          <w:sz w:val="20"/>
          <w:szCs w:val="20"/>
        </w:rPr>
      </w:pPr>
      <w:r>
        <w:rPr>
          <w:rStyle w:val="span"/>
          <w:sz w:val="20"/>
          <w:szCs w:val="20"/>
        </w:rPr>
        <w:t xml:space="preserve">Managed the prepaid card </w:t>
      </w:r>
      <w:r w:rsidR="004D239B">
        <w:rPr>
          <w:rStyle w:val="span"/>
          <w:sz w:val="20"/>
          <w:szCs w:val="20"/>
        </w:rPr>
        <w:t xml:space="preserve">platform </w:t>
      </w:r>
      <w:r>
        <w:rPr>
          <w:rStyle w:val="span"/>
          <w:sz w:val="20"/>
          <w:szCs w:val="20"/>
        </w:rPr>
        <w:t>for Plintron in the UK.</w:t>
      </w:r>
    </w:p>
    <w:p w14:paraId="6BB660F1" w14:textId="0FB758B6" w:rsidR="00100FCC" w:rsidRDefault="00CD2D57">
      <w:pPr>
        <w:pStyle w:val="divdocumentulli"/>
        <w:numPr>
          <w:ilvl w:val="0"/>
          <w:numId w:val="8"/>
        </w:numPr>
        <w:spacing w:line="280" w:lineRule="atLeast"/>
        <w:ind w:left="460" w:hanging="192"/>
        <w:rPr>
          <w:rStyle w:val="span"/>
          <w:sz w:val="20"/>
          <w:szCs w:val="20"/>
        </w:rPr>
      </w:pPr>
      <w:r>
        <w:rPr>
          <w:rStyle w:val="span"/>
          <w:sz w:val="20"/>
          <w:szCs w:val="20"/>
        </w:rPr>
        <w:t xml:space="preserve">Leading product line for developing prepaid platform products. Taking care of the regulator requirement for the prepaid platform in for UK market. </w:t>
      </w:r>
      <w:r w:rsidRPr="00CD2D57">
        <w:rPr>
          <w:sz w:val="20"/>
          <w:szCs w:val="20"/>
        </w:rPr>
        <w:t>Identifying strategic global solutions</w:t>
      </w:r>
      <w:r>
        <w:rPr>
          <w:sz w:val="20"/>
          <w:szCs w:val="20"/>
        </w:rPr>
        <w:t xml:space="preserve"> for Lyca financials including money transfer, mobile tokenization. </w:t>
      </w:r>
      <w:r>
        <w:rPr>
          <w:rStyle w:val="span"/>
          <w:sz w:val="20"/>
          <w:szCs w:val="20"/>
        </w:rPr>
        <w:t>Developed strategies to establish and scale the prepaid business in the UK and France.</w:t>
      </w:r>
    </w:p>
    <w:p w14:paraId="769520B7" w14:textId="29A6E1DA" w:rsidR="004D239B" w:rsidRPr="004D239B" w:rsidRDefault="004D239B" w:rsidP="004D239B">
      <w:pPr>
        <w:pStyle w:val="divdocumentulli"/>
        <w:numPr>
          <w:ilvl w:val="0"/>
          <w:numId w:val="8"/>
        </w:numPr>
        <w:spacing w:line="280" w:lineRule="atLeast"/>
        <w:ind w:left="460" w:hanging="192"/>
        <w:rPr>
          <w:rStyle w:val="span"/>
          <w:sz w:val="20"/>
          <w:szCs w:val="20"/>
        </w:rPr>
      </w:pPr>
      <w:r>
        <w:rPr>
          <w:rStyle w:val="span"/>
          <w:sz w:val="20"/>
          <w:szCs w:val="20"/>
        </w:rPr>
        <w:t xml:space="preserve">Integrating with Experian API for AVS and PEP Checks during </w:t>
      </w:r>
      <w:r w:rsidRPr="004D239B">
        <w:rPr>
          <w:rStyle w:val="span"/>
          <w:sz w:val="20"/>
          <w:szCs w:val="20"/>
        </w:rPr>
        <w:t> Consumer Due Diligence</w:t>
      </w:r>
    </w:p>
    <w:p w14:paraId="50788060" w14:textId="161839BD" w:rsidR="00BB1FA9" w:rsidRDefault="00BB1FA9">
      <w:pPr>
        <w:pStyle w:val="divdocumentulli"/>
        <w:numPr>
          <w:ilvl w:val="0"/>
          <w:numId w:val="8"/>
        </w:numPr>
        <w:spacing w:line="280" w:lineRule="atLeast"/>
        <w:ind w:left="460" w:hanging="192"/>
        <w:rPr>
          <w:rStyle w:val="span"/>
          <w:sz w:val="20"/>
          <w:szCs w:val="20"/>
        </w:rPr>
      </w:pPr>
      <w:r>
        <w:rPr>
          <w:rStyle w:val="span"/>
          <w:sz w:val="20"/>
          <w:szCs w:val="20"/>
        </w:rPr>
        <w:t xml:space="preserve">Responsible </w:t>
      </w:r>
      <w:r w:rsidR="00A70F06">
        <w:rPr>
          <w:rStyle w:val="span"/>
          <w:sz w:val="20"/>
          <w:szCs w:val="20"/>
        </w:rPr>
        <w:t xml:space="preserve">and accountable </w:t>
      </w:r>
      <w:r>
        <w:rPr>
          <w:rStyle w:val="span"/>
          <w:sz w:val="20"/>
          <w:szCs w:val="20"/>
        </w:rPr>
        <w:t xml:space="preserve">for the prepaid product launch in Australia </w:t>
      </w:r>
      <w:r w:rsidR="00722374">
        <w:rPr>
          <w:rStyle w:val="span"/>
          <w:sz w:val="20"/>
          <w:szCs w:val="20"/>
        </w:rPr>
        <w:t>and Europe</w:t>
      </w:r>
    </w:p>
    <w:p w14:paraId="4EB1EDB8" w14:textId="77777777" w:rsidR="00100FCC" w:rsidRDefault="00D337D3">
      <w:pPr>
        <w:pStyle w:val="divdocumentulli"/>
        <w:numPr>
          <w:ilvl w:val="0"/>
          <w:numId w:val="8"/>
        </w:numPr>
        <w:spacing w:line="280" w:lineRule="atLeast"/>
        <w:ind w:left="460" w:hanging="192"/>
        <w:rPr>
          <w:rStyle w:val="span"/>
          <w:sz w:val="20"/>
          <w:szCs w:val="20"/>
        </w:rPr>
      </w:pPr>
      <w:r>
        <w:rPr>
          <w:rStyle w:val="span"/>
          <w:sz w:val="20"/>
          <w:szCs w:val="20"/>
        </w:rPr>
        <w:t>Grew the prepaid card operations from 10,000 cards to 5 million within a specified time frame.</w:t>
      </w:r>
    </w:p>
    <w:p w14:paraId="1AF9828A" w14:textId="77777777" w:rsidR="00100FCC" w:rsidRDefault="00D337D3">
      <w:pPr>
        <w:pStyle w:val="divdocumentulli"/>
        <w:numPr>
          <w:ilvl w:val="0"/>
          <w:numId w:val="8"/>
        </w:numPr>
        <w:spacing w:line="280" w:lineRule="atLeast"/>
        <w:ind w:left="460" w:hanging="192"/>
        <w:rPr>
          <w:rStyle w:val="span"/>
          <w:sz w:val="20"/>
          <w:szCs w:val="20"/>
        </w:rPr>
      </w:pPr>
      <w:r>
        <w:rPr>
          <w:rStyle w:val="span"/>
          <w:sz w:val="20"/>
          <w:szCs w:val="20"/>
        </w:rPr>
        <w:t>Expanded the team from 4 to over 50 members.</w:t>
      </w:r>
    </w:p>
    <w:p w14:paraId="7111A1AD" w14:textId="77777777" w:rsidR="00100FCC" w:rsidRDefault="00D337D3">
      <w:pPr>
        <w:pStyle w:val="divdocumentulli"/>
        <w:numPr>
          <w:ilvl w:val="0"/>
          <w:numId w:val="8"/>
        </w:numPr>
        <w:spacing w:line="280" w:lineRule="atLeast"/>
        <w:ind w:left="460" w:hanging="192"/>
        <w:rPr>
          <w:rStyle w:val="span"/>
          <w:sz w:val="20"/>
          <w:szCs w:val="20"/>
        </w:rPr>
      </w:pPr>
      <w:r>
        <w:rPr>
          <w:rStyle w:val="span"/>
          <w:sz w:val="20"/>
          <w:szCs w:val="20"/>
        </w:rPr>
        <w:t>Established a Postpaid Billing platform and P2P payment platform, generating new revenue streams.</w:t>
      </w:r>
    </w:p>
    <w:p w14:paraId="4C7456DE" w14:textId="77777777" w:rsidR="00100FCC" w:rsidRDefault="00D337D3">
      <w:pPr>
        <w:pStyle w:val="divdocumentulli"/>
        <w:numPr>
          <w:ilvl w:val="0"/>
          <w:numId w:val="8"/>
        </w:numPr>
        <w:spacing w:line="280" w:lineRule="atLeast"/>
        <w:ind w:left="460" w:hanging="192"/>
        <w:rPr>
          <w:rStyle w:val="span"/>
          <w:sz w:val="20"/>
          <w:szCs w:val="20"/>
        </w:rPr>
      </w:pPr>
      <w:r>
        <w:rPr>
          <w:rStyle w:val="span"/>
          <w:sz w:val="20"/>
          <w:szCs w:val="20"/>
        </w:rPr>
        <w:t>Consolidated Lyca's Payment Engine for a single payment solution across different regions and providers.</w:t>
      </w:r>
    </w:p>
    <w:p w14:paraId="41E57E5E" w14:textId="77777777" w:rsidR="00130C54" w:rsidRDefault="00130C54" w:rsidP="00130C54">
      <w:pPr>
        <w:pStyle w:val="divdocumentulli"/>
        <w:spacing w:line="280" w:lineRule="atLeast"/>
        <w:ind w:left="460"/>
        <w:rPr>
          <w:rStyle w:val="span"/>
          <w:sz w:val="20"/>
          <w:szCs w:val="20"/>
        </w:rPr>
      </w:pPr>
    </w:p>
    <w:p w14:paraId="26356794" w14:textId="0BE31887" w:rsidR="00100FCC" w:rsidRDefault="00D337D3">
      <w:pPr>
        <w:pStyle w:val="divdocumentsinglecolumn"/>
        <w:spacing w:before="200" w:line="280" w:lineRule="atLeast"/>
        <w:rPr>
          <w:sz w:val="20"/>
          <w:szCs w:val="20"/>
        </w:rPr>
      </w:pPr>
      <w:r>
        <w:rPr>
          <w:rStyle w:val="spanjobtitle"/>
          <w:sz w:val="20"/>
          <w:szCs w:val="20"/>
        </w:rPr>
        <w:t xml:space="preserve">Product &amp; Professional Service Head </w:t>
      </w:r>
      <w:r>
        <w:rPr>
          <w:rStyle w:val="span"/>
          <w:sz w:val="20"/>
          <w:szCs w:val="20"/>
        </w:rPr>
        <w:t xml:space="preserve">, </w:t>
      </w:r>
      <w:r w:rsidR="002D0D44" w:rsidRPr="002D0D44">
        <w:rPr>
          <w:rStyle w:val="span"/>
          <w:b/>
          <w:bCs/>
          <w:sz w:val="20"/>
          <w:szCs w:val="20"/>
        </w:rPr>
        <w:t>Core Banking Application</w:t>
      </w:r>
      <w:r w:rsidR="002D0D44">
        <w:rPr>
          <w:rStyle w:val="span"/>
          <w:sz w:val="20"/>
          <w:szCs w:val="20"/>
        </w:rPr>
        <w:t xml:space="preserve"> </w:t>
      </w:r>
      <w:r>
        <w:rPr>
          <w:rStyle w:val="span"/>
          <w:sz w:val="20"/>
          <w:szCs w:val="20"/>
        </w:rPr>
        <w:t>11/2008 - 04/2011</w:t>
      </w:r>
      <w:r>
        <w:rPr>
          <w:rStyle w:val="spanpaddedline"/>
          <w:sz w:val="20"/>
          <w:szCs w:val="20"/>
        </w:rPr>
        <w:t xml:space="preserve"> </w:t>
      </w:r>
    </w:p>
    <w:p w14:paraId="69D365F1" w14:textId="77777777" w:rsidR="00100FCC" w:rsidRDefault="00D337D3">
      <w:pPr>
        <w:pStyle w:val="spanpaddedlineParagraph"/>
        <w:spacing w:line="280" w:lineRule="atLeast"/>
        <w:rPr>
          <w:sz w:val="20"/>
          <w:szCs w:val="20"/>
        </w:rPr>
      </w:pPr>
      <w:r>
        <w:rPr>
          <w:rStyle w:val="spancompanyname"/>
          <w:sz w:val="20"/>
          <w:szCs w:val="20"/>
        </w:rPr>
        <w:t>Datavision Software Solution Private Limited</w:t>
      </w:r>
      <w:r>
        <w:rPr>
          <w:rStyle w:val="span"/>
          <w:sz w:val="20"/>
          <w:szCs w:val="20"/>
        </w:rPr>
        <w:t xml:space="preserve"> – Pune, India</w:t>
      </w:r>
      <w:r>
        <w:rPr>
          <w:sz w:val="20"/>
          <w:szCs w:val="20"/>
        </w:rPr>
        <w:t xml:space="preserve"> </w:t>
      </w:r>
    </w:p>
    <w:p w14:paraId="6DFAABD6" w14:textId="7D8E882A" w:rsidR="00100FCC" w:rsidRDefault="00D337D3">
      <w:pPr>
        <w:pStyle w:val="divdocumentulli"/>
        <w:numPr>
          <w:ilvl w:val="0"/>
          <w:numId w:val="9"/>
        </w:numPr>
        <w:spacing w:line="280" w:lineRule="atLeast"/>
        <w:ind w:left="460" w:hanging="192"/>
        <w:rPr>
          <w:rStyle w:val="span"/>
          <w:sz w:val="20"/>
          <w:szCs w:val="20"/>
        </w:rPr>
      </w:pPr>
      <w:r>
        <w:rPr>
          <w:rStyle w:val="span"/>
          <w:sz w:val="20"/>
          <w:szCs w:val="20"/>
        </w:rPr>
        <w:t xml:space="preserve">Product </w:t>
      </w:r>
      <w:r w:rsidR="00A70F06">
        <w:rPr>
          <w:rStyle w:val="span"/>
          <w:sz w:val="20"/>
          <w:szCs w:val="20"/>
        </w:rPr>
        <w:t xml:space="preserve">Head </w:t>
      </w:r>
      <w:r>
        <w:rPr>
          <w:rStyle w:val="span"/>
          <w:sz w:val="20"/>
          <w:szCs w:val="20"/>
        </w:rPr>
        <w:t>of flagship products (Datamate, Micromate, Riskmate, AMLOMate, , Mobilemate, Loan Appraisal System)</w:t>
      </w:r>
    </w:p>
    <w:p w14:paraId="15160756" w14:textId="15424176" w:rsidR="005C07B0" w:rsidRDefault="005C07B0">
      <w:pPr>
        <w:pStyle w:val="divdocumentulli"/>
        <w:numPr>
          <w:ilvl w:val="0"/>
          <w:numId w:val="9"/>
        </w:numPr>
        <w:spacing w:line="280" w:lineRule="atLeast"/>
        <w:ind w:left="460" w:hanging="192"/>
        <w:rPr>
          <w:rStyle w:val="span"/>
          <w:sz w:val="20"/>
          <w:szCs w:val="20"/>
        </w:rPr>
      </w:pPr>
      <w:r>
        <w:rPr>
          <w:rStyle w:val="span"/>
          <w:sz w:val="20"/>
          <w:szCs w:val="20"/>
        </w:rPr>
        <w:t xml:space="preserve">Implementing AML  </w:t>
      </w:r>
      <w:r w:rsidR="00A86EFC">
        <w:rPr>
          <w:rStyle w:val="span"/>
          <w:sz w:val="20"/>
          <w:szCs w:val="20"/>
        </w:rPr>
        <w:t xml:space="preserve">in AMLOMate which involves AML transaction monitoring creating STR and CRT report for Reverse bank of India compliance. </w:t>
      </w:r>
    </w:p>
    <w:p w14:paraId="125D6C9B" w14:textId="06154A83" w:rsidR="00A70F06" w:rsidRDefault="00A70F06">
      <w:pPr>
        <w:pStyle w:val="divdocumentulli"/>
        <w:numPr>
          <w:ilvl w:val="0"/>
          <w:numId w:val="9"/>
        </w:numPr>
        <w:spacing w:line="280" w:lineRule="atLeast"/>
        <w:ind w:left="460" w:hanging="192"/>
        <w:rPr>
          <w:rStyle w:val="span"/>
          <w:sz w:val="20"/>
          <w:szCs w:val="20"/>
        </w:rPr>
      </w:pPr>
      <w:r>
        <w:rPr>
          <w:rStyle w:val="span"/>
          <w:sz w:val="20"/>
          <w:szCs w:val="20"/>
        </w:rPr>
        <w:t xml:space="preserve">Influencing the organization investment on the product for technology, platform and functional upgrades   </w:t>
      </w:r>
    </w:p>
    <w:p w14:paraId="33094312" w14:textId="5D6D5725" w:rsidR="0061601E" w:rsidRDefault="0061601E">
      <w:pPr>
        <w:pStyle w:val="divdocumentulli"/>
        <w:numPr>
          <w:ilvl w:val="0"/>
          <w:numId w:val="9"/>
        </w:numPr>
        <w:spacing w:line="280" w:lineRule="atLeast"/>
        <w:ind w:left="460" w:hanging="192"/>
        <w:rPr>
          <w:rStyle w:val="span"/>
          <w:sz w:val="20"/>
          <w:szCs w:val="20"/>
        </w:rPr>
      </w:pPr>
      <w:r>
        <w:rPr>
          <w:rStyle w:val="span"/>
          <w:sz w:val="20"/>
          <w:szCs w:val="20"/>
        </w:rPr>
        <w:t xml:space="preserve">Building new product for new Markets  (Islamic Microfinance/Banking) for the South Asia and Middle East market </w:t>
      </w:r>
    </w:p>
    <w:p w14:paraId="449F100D" w14:textId="77777777" w:rsidR="00100FCC" w:rsidRDefault="00D337D3">
      <w:pPr>
        <w:pStyle w:val="divdocumentulli"/>
        <w:numPr>
          <w:ilvl w:val="0"/>
          <w:numId w:val="9"/>
        </w:numPr>
        <w:spacing w:line="280" w:lineRule="atLeast"/>
        <w:ind w:left="460" w:hanging="192"/>
        <w:rPr>
          <w:rStyle w:val="span"/>
          <w:sz w:val="20"/>
          <w:szCs w:val="20"/>
        </w:rPr>
      </w:pPr>
      <w:r>
        <w:rPr>
          <w:rStyle w:val="span"/>
          <w:sz w:val="20"/>
          <w:szCs w:val="20"/>
        </w:rPr>
        <w:t>Develop MRDs, PRDs, core product messaging, and assess partnerships/licensing opportunities</w:t>
      </w:r>
    </w:p>
    <w:p w14:paraId="25379E5D" w14:textId="77777777" w:rsidR="00100FCC" w:rsidRDefault="00D337D3">
      <w:pPr>
        <w:pStyle w:val="divdocumentulli"/>
        <w:numPr>
          <w:ilvl w:val="0"/>
          <w:numId w:val="9"/>
        </w:numPr>
        <w:spacing w:line="280" w:lineRule="atLeast"/>
        <w:ind w:left="460" w:hanging="192"/>
        <w:rPr>
          <w:rStyle w:val="span"/>
          <w:sz w:val="20"/>
          <w:szCs w:val="20"/>
        </w:rPr>
      </w:pPr>
      <w:r>
        <w:rPr>
          <w:rStyle w:val="span"/>
          <w:sz w:val="20"/>
          <w:szCs w:val="20"/>
        </w:rPr>
        <w:t>Perform product demos, assist with RFPs/quotations, and set pricing for revenue/profitability goals</w:t>
      </w:r>
    </w:p>
    <w:p w14:paraId="212E0CF9" w14:textId="7D5AD536" w:rsidR="0000061E" w:rsidRDefault="0000061E">
      <w:pPr>
        <w:pStyle w:val="divdocumentulli"/>
        <w:numPr>
          <w:ilvl w:val="0"/>
          <w:numId w:val="9"/>
        </w:numPr>
        <w:spacing w:line="280" w:lineRule="atLeast"/>
        <w:ind w:left="460" w:hanging="192"/>
        <w:rPr>
          <w:rStyle w:val="span"/>
          <w:sz w:val="20"/>
          <w:szCs w:val="20"/>
        </w:rPr>
      </w:pPr>
      <w:r>
        <w:rPr>
          <w:rStyle w:val="span"/>
          <w:sz w:val="20"/>
          <w:szCs w:val="20"/>
        </w:rPr>
        <w:t xml:space="preserve">Manage the Project Team for CBS implementation </w:t>
      </w:r>
    </w:p>
    <w:p w14:paraId="61C30EE1" w14:textId="77777777" w:rsidR="00100FCC" w:rsidRDefault="00D337D3">
      <w:pPr>
        <w:pStyle w:val="divdocumentulli"/>
        <w:numPr>
          <w:ilvl w:val="0"/>
          <w:numId w:val="9"/>
        </w:numPr>
        <w:spacing w:line="280" w:lineRule="atLeast"/>
        <w:ind w:left="460" w:hanging="192"/>
        <w:rPr>
          <w:rStyle w:val="span"/>
          <w:sz w:val="20"/>
          <w:szCs w:val="20"/>
        </w:rPr>
      </w:pPr>
      <w:r>
        <w:rPr>
          <w:rStyle w:val="span"/>
          <w:sz w:val="20"/>
          <w:szCs w:val="20"/>
        </w:rPr>
        <w:t>Manage product budget, train sales force, and provide functional requirements using UML</w:t>
      </w:r>
    </w:p>
    <w:p w14:paraId="131EB751" w14:textId="77777777" w:rsidR="00100FCC" w:rsidRDefault="00D337D3">
      <w:pPr>
        <w:pStyle w:val="divdocumentulli"/>
        <w:numPr>
          <w:ilvl w:val="0"/>
          <w:numId w:val="9"/>
        </w:numPr>
        <w:spacing w:line="280" w:lineRule="atLeast"/>
        <w:ind w:left="460" w:hanging="192"/>
        <w:rPr>
          <w:rStyle w:val="span"/>
          <w:sz w:val="20"/>
          <w:szCs w:val="20"/>
        </w:rPr>
      </w:pPr>
      <w:r>
        <w:rPr>
          <w:rStyle w:val="span"/>
          <w:sz w:val="20"/>
          <w:szCs w:val="20"/>
        </w:rPr>
        <w:t>Act as a company leader, overseeing teams, authorizing release scope, and reporting product development status to stakeholders</w:t>
      </w:r>
    </w:p>
    <w:p w14:paraId="1C6B4F48" w14:textId="7B75FB5F" w:rsidR="00100FCC" w:rsidRDefault="008A4E54">
      <w:pPr>
        <w:pStyle w:val="divdocumentsinglecolumn"/>
        <w:spacing w:before="200" w:line="280" w:lineRule="atLeast"/>
        <w:rPr>
          <w:sz w:val="20"/>
          <w:szCs w:val="20"/>
        </w:rPr>
      </w:pPr>
      <w:r>
        <w:rPr>
          <w:rStyle w:val="spanjobtitle"/>
          <w:sz w:val="20"/>
          <w:szCs w:val="20"/>
        </w:rPr>
        <w:t>Pro</w:t>
      </w:r>
      <w:r w:rsidR="00987D80">
        <w:rPr>
          <w:rStyle w:val="spanjobtitle"/>
          <w:sz w:val="20"/>
          <w:szCs w:val="20"/>
        </w:rPr>
        <w:t xml:space="preserve">ject </w:t>
      </w:r>
      <w:r w:rsidR="00D337D3">
        <w:rPr>
          <w:rStyle w:val="spanjobtitle"/>
          <w:sz w:val="20"/>
          <w:szCs w:val="20"/>
        </w:rPr>
        <w:t>Manager</w:t>
      </w:r>
      <w:r w:rsidR="006C27D2">
        <w:rPr>
          <w:rStyle w:val="spanjobtitle"/>
          <w:sz w:val="20"/>
          <w:szCs w:val="20"/>
        </w:rPr>
        <w:t xml:space="preserve"> Payment and Enterprise Teller</w:t>
      </w:r>
      <w:r w:rsidR="00D337D3">
        <w:rPr>
          <w:rStyle w:val="span"/>
          <w:sz w:val="20"/>
          <w:szCs w:val="20"/>
        </w:rPr>
        <w:t>, 12/2006 - 11/2008</w:t>
      </w:r>
      <w:r w:rsidR="00D337D3">
        <w:rPr>
          <w:rStyle w:val="spanpaddedline"/>
          <w:sz w:val="20"/>
          <w:szCs w:val="20"/>
        </w:rPr>
        <w:t xml:space="preserve"> </w:t>
      </w:r>
    </w:p>
    <w:p w14:paraId="5BCD411D" w14:textId="59EBC1A0" w:rsidR="00100FCC" w:rsidRDefault="00D337D3">
      <w:pPr>
        <w:pStyle w:val="spanpaddedlineParagraph"/>
        <w:spacing w:line="280" w:lineRule="atLeast"/>
        <w:rPr>
          <w:sz w:val="20"/>
          <w:szCs w:val="20"/>
        </w:rPr>
      </w:pPr>
      <w:r>
        <w:rPr>
          <w:rStyle w:val="spancompanyname"/>
          <w:sz w:val="20"/>
          <w:szCs w:val="20"/>
        </w:rPr>
        <w:t>S1 Enterprise</w:t>
      </w:r>
      <w:r>
        <w:rPr>
          <w:rStyle w:val="span"/>
          <w:sz w:val="20"/>
          <w:szCs w:val="20"/>
        </w:rPr>
        <w:t xml:space="preserve"> –</w:t>
      </w:r>
      <w:r w:rsidR="002D0D44" w:rsidRPr="002D0D44">
        <w:rPr>
          <w:rStyle w:val="span"/>
          <w:b/>
          <w:bCs/>
          <w:sz w:val="20"/>
          <w:szCs w:val="20"/>
        </w:rPr>
        <w:t xml:space="preserve">Enterprise Teller and </w:t>
      </w:r>
      <w:r w:rsidR="008A4E54" w:rsidRPr="002D0D44">
        <w:rPr>
          <w:rStyle w:val="span"/>
          <w:b/>
          <w:bCs/>
          <w:sz w:val="20"/>
          <w:szCs w:val="20"/>
        </w:rPr>
        <w:t xml:space="preserve">Payments </w:t>
      </w:r>
      <w:r w:rsidR="008A4E54">
        <w:rPr>
          <w:rStyle w:val="span"/>
          <w:sz w:val="20"/>
          <w:szCs w:val="20"/>
        </w:rPr>
        <w:t>Pune</w:t>
      </w:r>
      <w:r>
        <w:rPr>
          <w:rStyle w:val="span"/>
          <w:sz w:val="20"/>
          <w:szCs w:val="20"/>
        </w:rPr>
        <w:t>, India</w:t>
      </w:r>
      <w:r>
        <w:rPr>
          <w:sz w:val="20"/>
          <w:szCs w:val="20"/>
        </w:rPr>
        <w:t xml:space="preserve"> </w:t>
      </w:r>
    </w:p>
    <w:p w14:paraId="118A88DA" w14:textId="4A02A5A0" w:rsidR="00987D80" w:rsidRDefault="00987D80" w:rsidP="00987D80">
      <w:pPr>
        <w:pStyle w:val="NormalWeb"/>
        <w:rPr>
          <w:color w:val="000000"/>
        </w:rPr>
      </w:pPr>
      <w:r>
        <w:rPr>
          <w:rStyle w:val="Strong"/>
          <w:color w:val="000000"/>
        </w:rPr>
        <w:t>Project Manager – SEPA Migration, KBC Bank Brussels</w:t>
      </w:r>
    </w:p>
    <w:p w14:paraId="0AB0D5CF" w14:textId="77777777" w:rsidR="00987D80" w:rsidRDefault="00987D80" w:rsidP="00987D80">
      <w:pPr>
        <w:pStyle w:val="NormalWeb"/>
        <w:numPr>
          <w:ilvl w:val="0"/>
          <w:numId w:val="30"/>
        </w:numPr>
        <w:rPr>
          <w:color w:val="000000"/>
        </w:rPr>
      </w:pPr>
      <w:r>
        <w:rPr>
          <w:color w:val="000000"/>
        </w:rPr>
        <w:t>Spearheaded the successful migration and implementation of SEPA functionality within the WISE Application for cross-border and domestic payments, collections, and file imports.</w:t>
      </w:r>
    </w:p>
    <w:p w14:paraId="3D072C08" w14:textId="77777777" w:rsidR="00987D80" w:rsidRDefault="00987D80" w:rsidP="00987D80">
      <w:pPr>
        <w:pStyle w:val="NormalWeb"/>
        <w:numPr>
          <w:ilvl w:val="0"/>
          <w:numId w:val="30"/>
        </w:numPr>
        <w:rPr>
          <w:color w:val="000000"/>
        </w:rPr>
      </w:pPr>
      <w:r>
        <w:rPr>
          <w:color w:val="000000"/>
        </w:rPr>
        <w:t>Directed a 14-member cross-functional team, including team leads and developers, to deliver the project ahead of the regulatory deadline.</w:t>
      </w:r>
    </w:p>
    <w:p w14:paraId="573113D5" w14:textId="77777777" w:rsidR="00987D80" w:rsidRDefault="00987D80" w:rsidP="00987D80">
      <w:pPr>
        <w:pStyle w:val="NormalWeb"/>
        <w:numPr>
          <w:ilvl w:val="0"/>
          <w:numId w:val="30"/>
        </w:numPr>
        <w:rPr>
          <w:color w:val="000000"/>
        </w:rPr>
      </w:pPr>
      <w:r>
        <w:rPr>
          <w:color w:val="000000"/>
        </w:rPr>
        <w:t>Achieved a 43% profit margin by optimizing project execution and resource planning.</w:t>
      </w:r>
    </w:p>
    <w:p w14:paraId="10D2C5EC" w14:textId="67FCFB06" w:rsidR="00987D80" w:rsidRDefault="00987D80" w:rsidP="00987D80">
      <w:pPr>
        <w:pStyle w:val="NormalWeb"/>
        <w:rPr>
          <w:color w:val="000000"/>
        </w:rPr>
      </w:pPr>
      <w:r>
        <w:rPr>
          <w:rStyle w:val="Strong"/>
          <w:color w:val="000000"/>
        </w:rPr>
        <w:t>Project Manager – Enterprise Teller Implementation, Kasikorn Bank (K-Bank), Thailand</w:t>
      </w:r>
    </w:p>
    <w:p w14:paraId="00FFA5A9" w14:textId="77777777" w:rsidR="00987D80" w:rsidRDefault="00987D80" w:rsidP="00987D80">
      <w:pPr>
        <w:pStyle w:val="NormalWeb"/>
        <w:numPr>
          <w:ilvl w:val="0"/>
          <w:numId w:val="31"/>
        </w:numPr>
        <w:rPr>
          <w:color w:val="000000"/>
        </w:rPr>
      </w:pPr>
      <w:r>
        <w:rPr>
          <w:color w:val="000000"/>
        </w:rPr>
        <w:t>Managed end-to-end deployment of the Teller Banking application, leading a 65-member global team comprising vendors and outsourced teams from Thailand (G-BALE) and China (Longtop).</w:t>
      </w:r>
    </w:p>
    <w:p w14:paraId="6A82FD56" w14:textId="77777777" w:rsidR="00987D80" w:rsidRDefault="00987D80" w:rsidP="00987D80">
      <w:pPr>
        <w:pStyle w:val="NormalWeb"/>
        <w:numPr>
          <w:ilvl w:val="0"/>
          <w:numId w:val="31"/>
        </w:numPr>
        <w:rPr>
          <w:color w:val="000000"/>
        </w:rPr>
      </w:pPr>
      <w:r>
        <w:rPr>
          <w:color w:val="000000"/>
        </w:rPr>
        <w:t>Coordinated multi-region delivery teams across West Hills, Thailand, India, China, and Dublin to meet project milestones and deliverables.</w:t>
      </w:r>
    </w:p>
    <w:p w14:paraId="3E3DCE3F" w14:textId="77777777" w:rsidR="00987D80" w:rsidRDefault="00987D80" w:rsidP="00987D80">
      <w:pPr>
        <w:pStyle w:val="NormalWeb"/>
        <w:numPr>
          <w:ilvl w:val="0"/>
          <w:numId w:val="31"/>
        </w:numPr>
        <w:rPr>
          <w:color w:val="000000"/>
        </w:rPr>
      </w:pPr>
      <w:r>
        <w:rPr>
          <w:color w:val="000000"/>
        </w:rPr>
        <w:lastRenderedPageBreak/>
        <w:t>Oversaw integration of the consumer banking frontend with Temenos core banking and 200+ backend hosts including Enterprise Teller, CMS, CIS, Transact, and CRM systems.</w:t>
      </w:r>
    </w:p>
    <w:p w14:paraId="641E0B72" w14:textId="77777777" w:rsidR="00987D80" w:rsidRDefault="00987D80" w:rsidP="00987D80">
      <w:pPr>
        <w:pStyle w:val="NormalWeb"/>
        <w:numPr>
          <w:ilvl w:val="0"/>
          <w:numId w:val="31"/>
        </w:numPr>
        <w:rPr>
          <w:color w:val="000000"/>
        </w:rPr>
      </w:pPr>
      <w:r>
        <w:rPr>
          <w:color w:val="000000"/>
        </w:rPr>
        <w:t>Acted as the primary liaison with the Systems Integrator (IBM) and bank stakeholders, providing project status updates and facilitating stakeholder alignment.</w:t>
      </w:r>
    </w:p>
    <w:p w14:paraId="6FA9F5F8" w14:textId="77777777" w:rsidR="00987D80" w:rsidRDefault="00987D80" w:rsidP="00987D80">
      <w:pPr>
        <w:pStyle w:val="NormalWeb"/>
        <w:numPr>
          <w:ilvl w:val="0"/>
          <w:numId w:val="31"/>
        </w:numPr>
        <w:rPr>
          <w:color w:val="000000"/>
        </w:rPr>
      </w:pPr>
      <w:r>
        <w:rPr>
          <w:color w:val="000000"/>
        </w:rPr>
        <w:t>Defined and signed off Statements of Work (SOW) for each implementation phase and ensured adherence to Agile practices using tools such as Whizible and JIRA for project tracking and performance metrics.</w:t>
      </w:r>
    </w:p>
    <w:p w14:paraId="41E5C268" w14:textId="77777777" w:rsidR="00987D80" w:rsidRDefault="00987D80">
      <w:pPr>
        <w:pStyle w:val="spanpaddedlineParagraph"/>
        <w:spacing w:line="280" w:lineRule="atLeast"/>
        <w:rPr>
          <w:sz w:val="20"/>
          <w:szCs w:val="20"/>
        </w:rPr>
      </w:pPr>
    </w:p>
    <w:p w14:paraId="0B4F48CA" w14:textId="00D88DC7" w:rsidR="00100FCC" w:rsidRDefault="00D337D3">
      <w:pPr>
        <w:pStyle w:val="divdocumentsinglecolumn"/>
        <w:spacing w:before="200" w:line="280" w:lineRule="atLeast"/>
        <w:rPr>
          <w:sz w:val="20"/>
          <w:szCs w:val="20"/>
        </w:rPr>
      </w:pPr>
      <w:r>
        <w:rPr>
          <w:rStyle w:val="spanjobtitle"/>
          <w:sz w:val="20"/>
          <w:szCs w:val="20"/>
        </w:rPr>
        <w:t>Product Head</w:t>
      </w:r>
      <w:r w:rsidR="008A4E54">
        <w:rPr>
          <w:rStyle w:val="spanjobtitle"/>
          <w:sz w:val="20"/>
          <w:szCs w:val="20"/>
        </w:rPr>
        <w:t xml:space="preserve"> EFT Switch and </w:t>
      </w:r>
      <w:r w:rsidR="006C27D2">
        <w:rPr>
          <w:rStyle w:val="spanjobtitle"/>
          <w:sz w:val="20"/>
          <w:szCs w:val="20"/>
        </w:rPr>
        <w:t xml:space="preserve">Ecommerce </w:t>
      </w:r>
      <w:r w:rsidR="008A4E54">
        <w:rPr>
          <w:rStyle w:val="spanjobtitle"/>
          <w:sz w:val="20"/>
          <w:szCs w:val="20"/>
        </w:rPr>
        <w:t>Payment Gateway</w:t>
      </w:r>
      <w:r>
        <w:rPr>
          <w:rStyle w:val="span"/>
          <w:sz w:val="20"/>
          <w:szCs w:val="20"/>
        </w:rPr>
        <w:t>, 01/2005 - 12/2006</w:t>
      </w:r>
      <w:r>
        <w:rPr>
          <w:rStyle w:val="spanpaddedline"/>
          <w:sz w:val="20"/>
          <w:szCs w:val="20"/>
        </w:rPr>
        <w:t xml:space="preserve"> </w:t>
      </w:r>
    </w:p>
    <w:p w14:paraId="7BA82F64" w14:textId="064745A5" w:rsidR="00100FCC" w:rsidRDefault="00D337D3">
      <w:pPr>
        <w:pStyle w:val="spanpaddedlineParagraph"/>
        <w:spacing w:line="280" w:lineRule="atLeast"/>
        <w:rPr>
          <w:sz w:val="20"/>
          <w:szCs w:val="20"/>
        </w:rPr>
      </w:pPr>
      <w:r>
        <w:rPr>
          <w:rStyle w:val="spancompanyname"/>
          <w:sz w:val="20"/>
          <w:szCs w:val="20"/>
        </w:rPr>
        <w:t>Opus Software Solutions Limite</w:t>
      </w:r>
      <w:r w:rsidR="008A4E54">
        <w:rPr>
          <w:rStyle w:val="spancompanyname"/>
          <w:sz w:val="20"/>
          <w:szCs w:val="20"/>
        </w:rPr>
        <w:t>d</w:t>
      </w:r>
      <w:r>
        <w:rPr>
          <w:rStyle w:val="span"/>
          <w:sz w:val="20"/>
          <w:szCs w:val="20"/>
        </w:rPr>
        <w:t>– Pune, India</w:t>
      </w:r>
      <w:r>
        <w:rPr>
          <w:sz w:val="20"/>
          <w:szCs w:val="20"/>
        </w:rPr>
        <w:t xml:space="preserve"> </w:t>
      </w:r>
    </w:p>
    <w:p w14:paraId="7E2F1080" w14:textId="77777777" w:rsidR="00100FCC" w:rsidRDefault="00D337D3">
      <w:pPr>
        <w:pStyle w:val="p"/>
        <w:spacing w:line="280" w:lineRule="atLeast"/>
        <w:rPr>
          <w:rStyle w:val="span"/>
          <w:sz w:val="20"/>
          <w:szCs w:val="20"/>
        </w:rPr>
      </w:pPr>
      <w:r>
        <w:rPr>
          <w:rStyle w:val="em"/>
          <w:i/>
          <w:iCs/>
          <w:sz w:val="20"/>
          <w:szCs w:val="20"/>
        </w:rPr>
        <w:t>(Electra EFT Switch / Payment Gateway)</w:t>
      </w:r>
    </w:p>
    <w:p w14:paraId="6E990465" w14:textId="77777777" w:rsidR="00100FCC" w:rsidRDefault="00D337D3">
      <w:pPr>
        <w:pStyle w:val="p"/>
        <w:spacing w:line="280" w:lineRule="atLeast"/>
        <w:rPr>
          <w:rStyle w:val="span"/>
          <w:sz w:val="20"/>
          <w:szCs w:val="20"/>
        </w:rPr>
      </w:pPr>
      <w:r>
        <w:rPr>
          <w:rStyle w:val="span"/>
          <w:sz w:val="20"/>
          <w:szCs w:val="20"/>
        </w:rPr>
        <w:t>Led a 23-member team consisting of Project Leaders, Team Leads, and Developers, managing various products such as Electra Switch, ePG - Electra Payment Gateway, Electra MPI (VISA/MC 3D Secure), and Electra ACS (VISA/MC 3D Secure).</w:t>
      </w:r>
    </w:p>
    <w:p w14:paraId="7F4A874E" w14:textId="77777777" w:rsidR="00100FCC" w:rsidRDefault="00D337D3">
      <w:pPr>
        <w:pStyle w:val="divdocumentulli"/>
        <w:numPr>
          <w:ilvl w:val="0"/>
          <w:numId w:val="12"/>
        </w:numPr>
        <w:spacing w:line="280" w:lineRule="atLeast"/>
        <w:ind w:left="460" w:hanging="192"/>
        <w:rPr>
          <w:rStyle w:val="span"/>
          <w:sz w:val="20"/>
          <w:szCs w:val="20"/>
        </w:rPr>
      </w:pPr>
      <w:r>
        <w:rPr>
          <w:rStyle w:val="span"/>
          <w:sz w:val="20"/>
          <w:szCs w:val="20"/>
        </w:rPr>
        <w:t>Transformed Electra Products, significantly reducing the defect percentage.</w:t>
      </w:r>
    </w:p>
    <w:p w14:paraId="6935BBD6" w14:textId="6D98A4C0" w:rsidR="00100FCC" w:rsidRDefault="00D337D3">
      <w:pPr>
        <w:pStyle w:val="divdocumentulli"/>
        <w:numPr>
          <w:ilvl w:val="0"/>
          <w:numId w:val="12"/>
        </w:numPr>
        <w:spacing w:line="280" w:lineRule="atLeast"/>
        <w:ind w:left="460" w:hanging="192"/>
        <w:rPr>
          <w:rStyle w:val="span"/>
          <w:sz w:val="20"/>
          <w:szCs w:val="20"/>
        </w:rPr>
      </w:pPr>
      <w:r>
        <w:rPr>
          <w:rStyle w:val="span"/>
          <w:sz w:val="20"/>
          <w:szCs w:val="20"/>
        </w:rPr>
        <w:t xml:space="preserve">Developed and designed </w:t>
      </w:r>
      <w:r w:rsidR="0061601E">
        <w:rPr>
          <w:rStyle w:val="span"/>
          <w:sz w:val="20"/>
          <w:szCs w:val="20"/>
        </w:rPr>
        <w:t xml:space="preserve">new product </w:t>
      </w:r>
      <w:r>
        <w:rPr>
          <w:rStyle w:val="span"/>
          <w:sz w:val="20"/>
          <w:szCs w:val="20"/>
        </w:rPr>
        <w:t>3D Secure (ACS and MPI) product</w:t>
      </w:r>
      <w:r w:rsidR="0061601E">
        <w:rPr>
          <w:rStyle w:val="span"/>
          <w:sz w:val="20"/>
          <w:szCs w:val="20"/>
        </w:rPr>
        <w:t xml:space="preserve"> as an addon to the Electra Payment Gateway</w:t>
      </w:r>
      <w:r>
        <w:rPr>
          <w:rStyle w:val="span"/>
          <w:sz w:val="20"/>
          <w:szCs w:val="20"/>
        </w:rPr>
        <w:t>.</w:t>
      </w:r>
    </w:p>
    <w:p w14:paraId="4D73EE5D" w14:textId="77777777" w:rsidR="00100FCC" w:rsidRDefault="00D337D3">
      <w:pPr>
        <w:pStyle w:val="divdocumentulli"/>
        <w:numPr>
          <w:ilvl w:val="0"/>
          <w:numId w:val="12"/>
        </w:numPr>
        <w:spacing w:line="280" w:lineRule="atLeast"/>
        <w:ind w:left="460" w:hanging="192"/>
        <w:rPr>
          <w:rStyle w:val="span"/>
          <w:sz w:val="20"/>
          <w:szCs w:val="20"/>
        </w:rPr>
      </w:pPr>
      <w:r>
        <w:rPr>
          <w:rStyle w:val="span"/>
          <w:sz w:val="20"/>
          <w:szCs w:val="20"/>
        </w:rPr>
        <w:t>Messaging Standards included ISO 8583 and SWIFT.</w:t>
      </w:r>
    </w:p>
    <w:p w14:paraId="01CD7BE6" w14:textId="69DDF465" w:rsidR="00130C54" w:rsidRDefault="00130C54">
      <w:pPr>
        <w:pStyle w:val="divdocumentulli"/>
        <w:numPr>
          <w:ilvl w:val="0"/>
          <w:numId w:val="12"/>
        </w:numPr>
        <w:spacing w:line="280" w:lineRule="atLeast"/>
        <w:ind w:left="460" w:hanging="192"/>
        <w:rPr>
          <w:rStyle w:val="span"/>
          <w:sz w:val="20"/>
          <w:szCs w:val="20"/>
        </w:rPr>
      </w:pPr>
      <w:r>
        <w:rPr>
          <w:rStyle w:val="span"/>
          <w:sz w:val="20"/>
          <w:szCs w:val="20"/>
        </w:rPr>
        <w:t xml:space="preserve">Integration with LexisNexus for OFAC and PEP check during card origination </w:t>
      </w:r>
    </w:p>
    <w:p w14:paraId="738C35A8" w14:textId="77777777" w:rsidR="00100FCC" w:rsidRDefault="00100FCC">
      <w:pPr>
        <w:pStyle w:val="p"/>
        <w:spacing w:line="280" w:lineRule="atLeast"/>
        <w:rPr>
          <w:rStyle w:val="span"/>
          <w:sz w:val="20"/>
          <w:szCs w:val="20"/>
        </w:rPr>
      </w:pPr>
    </w:p>
    <w:p w14:paraId="64F35FFF" w14:textId="77777777" w:rsidR="00100FCC" w:rsidRDefault="00D337D3">
      <w:pPr>
        <w:pStyle w:val="p"/>
        <w:spacing w:line="280" w:lineRule="atLeast"/>
        <w:rPr>
          <w:rStyle w:val="span"/>
          <w:sz w:val="20"/>
          <w:szCs w:val="20"/>
        </w:rPr>
      </w:pPr>
      <w:r>
        <w:rPr>
          <w:rStyle w:val="Strong1"/>
          <w:b/>
          <w:bCs/>
          <w:sz w:val="20"/>
          <w:szCs w:val="20"/>
        </w:rPr>
        <w:t>Major Products Handled:</w:t>
      </w:r>
    </w:p>
    <w:p w14:paraId="67B69E1D" w14:textId="77777777" w:rsidR="00100FCC" w:rsidRDefault="00D337D3">
      <w:pPr>
        <w:pStyle w:val="divdocumentulli"/>
        <w:numPr>
          <w:ilvl w:val="0"/>
          <w:numId w:val="13"/>
        </w:numPr>
        <w:spacing w:line="280" w:lineRule="atLeast"/>
        <w:ind w:left="460" w:hanging="192"/>
        <w:rPr>
          <w:rStyle w:val="span"/>
          <w:sz w:val="20"/>
          <w:szCs w:val="20"/>
        </w:rPr>
      </w:pPr>
      <w:r>
        <w:rPr>
          <w:rStyle w:val="span"/>
          <w:sz w:val="20"/>
          <w:szCs w:val="20"/>
        </w:rPr>
        <w:t>Successfully installed at 43 locations, including Central Bank of India (500+ ATMs), Corporation Bank (1000+ ATMs), and Dena Bank (500+ ATMs).</w:t>
      </w:r>
    </w:p>
    <w:p w14:paraId="63DCAEA0" w14:textId="77777777" w:rsidR="00100FCC" w:rsidRDefault="00D337D3">
      <w:pPr>
        <w:pStyle w:val="divdocumentulli"/>
        <w:numPr>
          <w:ilvl w:val="0"/>
          <w:numId w:val="13"/>
        </w:numPr>
        <w:spacing w:line="280" w:lineRule="atLeast"/>
        <w:ind w:left="460" w:hanging="192"/>
        <w:rPr>
          <w:rStyle w:val="span"/>
          <w:sz w:val="20"/>
          <w:szCs w:val="20"/>
        </w:rPr>
      </w:pPr>
      <w:r>
        <w:rPr>
          <w:rStyle w:val="span"/>
          <w:sz w:val="20"/>
          <w:szCs w:val="20"/>
        </w:rPr>
        <w:t>Currently used by ICICI Bank for internet payment and eCommerce transactions.</w:t>
      </w:r>
    </w:p>
    <w:p w14:paraId="45C26063" w14:textId="77777777" w:rsidR="0061601E" w:rsidRDefault="0061601E" w:rsidP="008A4E54">
      <w:pPr>
        <w:pStyle w:val="divdocumentulli"/>
        <w:spacing w:line="280" w:lineRule="atLeast"/>
        <w:ind w:left="460"/>
        <w:rPr>
          <w:rStyle w:val="span"/>
          <w:sz w:val="20"/>
          <w:szCs w:val="20"/>
        </w:rPr>
      </w:pPr>
    </w:p>
    <w:p w14:paraId="24242624" w14:textId="77777777" w:rsidR="00100FCC" w:rsidRDefault="00D337D3">
      <w:pPr>
        <w:pStyle w:val="divdocumentsinglecolumn"/>
        <w:spacing w:before="200" w:line="280" w:lineRule="atLeast"/>
        <w:rPr>
          <w:sz w:val="20"/>
          <w:szCs w:val="20"/>
        </w:rPr>
      </w:pPr>
      <w:r>
        <w:rPr>
          <w:rStyle w:val="spanjobtitle"/>
          <w:sz w:val="20"/>
          <w:szCs w:val="20"/>
        </w:rPr>
        <w:t>Product Head</w:t>
      </w:r>
      <w:r>
        <w:rPr>
          <w:rStyle w:val="span"/>
          <w:sz w:val="20"/>
          <w:szCs w:val="20"/>
        </w:rPr>
        <w:t>, 04/2003 - 01/2005</w:t>
      </w:r>
      <w:r>
        <w:rPr>
          <w:rStyle w:val="spanpaddedline"/>
          <w:sz w:val="20"/>
          <w:szCs w:val="20"/>
        </w:rPr>
        <w:t xml:space="preserve"> </w:t>
      </w:r>
    </w:p>
    <w:p w14:paraId="19D7E9C7" w14:textId="77777777" w:rsidR="00100FCC" w:rsidRDefault="00D337D3">
      <w:pPr>
        <w:pStyle w:val="spanpaddedlineParagraph"/>
        <w:spacing w:line="280" w:lineRule="atLeast"/>
        <w:rPr>
          <w:sz w:val="20"/>
          <w:szCs w:val="20"/>
        </w:rPr>
      </w:pPr>
      <w:r>
        <w:rPr>
          <w:rStyle w:val="spancompanyname"/>
          <w:sz w:val="20"/>
          <w:szCs w:val="20"/>
        </w:rPr>
        <w:t>Onward Eservices Limited</w:t>
      </w:r>
      <w:r>
        <w:rPr>
          <w:rStyle w:val="span"/>
          <w:sz w:val="20"/>
          <w:szCs w:val="20"/>
        </w:rPr>
        <w:t xml:space="preserve"> – Pune, India</w:t>
      </w:r>
      <w:r>
        <w:rPr>
          <w:sz w:val="20"/>
          <w:szCs w:val="20"/>
        </w:rPr>
        <w:t xml:space="preserve"> </w:t>
      </w:r>
    </w:p>
    <w:p w14:paraId="0B3041B3" w14:textId="647EDE83" w:rsidR="00100FCC" w:rsidRDefault="00D337D3">
      <w:pPr>
        <w:pStyle w:val="p"/>
        <w:spacing w:line="280" w:lineRule="atLeast"/>
        <w:rPr>
          <w:rStyle w:val="span"/>
          <w:sz w:val="20"/>
          <w:szCs w:val="20"/>
        </w:rPr>
      </w:pPr>
      <w:r>
        <w:rPr>
          <w:rStyle w:val="em"/>
          <w:i/>
          <w:iCs/>
          <w:sz w:val="20"/>
          <w:szCs w:val="20"/>
        </w:rPr>
        <w:t xml:space="preserve">(Retail </w:t>
      </w:r>
      <w:r w:rsidR="0061601E">
        <w:rPr>
          <w:rStyle w:val="em"/>
          <w:i/>
          <w:iCs/>
          <w:sz w:val="20"/>
          <w:szCs w:val="20"/>
        </w:rPr>
        <w:t xml:space="preserve">/ Consumer </w:t>
      </w:r>
      <w:r>
        <w:rPr>
          <w:rStyle w:val="em"/>
          <w:i/>
          <w:iCs/>
          <w:sz w:val="20"/>
          <w:szCs w:val="20"/>
        </w:rPr>
        <w:t>Banking Solutions)</w:t>
      </w:r>
    </w:p>
    <w:p w14:paraId="3E12C8CB" w14:textId="77777777" w:rsidR="008A4E54" w:rsidRDefault="00D337D3" w:rsidP="008A4E54">
      <w:pPr>
        <w:pStyle w:val="divdocumentulli"/>
        <w:numPr>
          <w:ilvl w:val="0"/>
          <w:numId w:val="14"/>
        </w:numPr>
        <w:spacing w:before="200" w:line="280" w:lineRule="atLeast"/>
        <w:ind w:left="460" w:hanging="192"/>
        <w:rPr>
          <w:rStyle w:val="span"/>
          <w:sz w:val="20"/>
          <w:szCs w:val="20"/>
        </w:rPr>
      </w:pPr>
      <w:r w:rsidRPr="008A4E54">
        <w:rPr>
          <w:rStyle w:val="span"/>
          <w:sz w:val="20"/>
          <w:szCs w:val="20"/>
        </w:rPr>
        <w:t xml:space="preserve">Led a 45-member team consisting of Project Leaders, Business Analysts, and Developers for banking application projects. </w:t>
      </w:r>
    </w:p>
    <w:p w14:paraId="0A544626" w14:textId="77777777" w:rsidR="008A4E54" w:rsidRDefault="008A4E54" w:rsidP="008A4E54">
      <w:pPr>
        <w:pStyle w:val="divdocumentulli"/>
        <w:spacing w:before="200" w:line="280" w:lineRule="atLeast"/>
        <w:ind w:left="460"/>
        <w:rPr>
          <w:rStyle w:val="span"/>
          <w:sz w:val="20"/>
          <w:szCs w:val="20"/>
        </w:rPr>
      </w:pPr>
    </w:p>
    <w:p w14:paraId="405F2518" w14:textId="62ED7A92" w:rsidR="00100FCC" w:rsidRPr="008A4E54" w:rsidRDefault="008A4E54" w:rsidP="008A4E54">
      <w:pPr>
        <w:pStyle w:val="divdocumentulli"/>
        <w:spacing w:before="200" w:line="280" w:lineRule="atLeast"/>
        <w:rPr>
          <w:sz w:val="20"/>
          <w:szCs w:val="20"/>
        </w:rPr>
      </w:pPr>
      <w:r>
        <w:rPr>
          <w:rStyle w:val="spanjobtitle"/>
          <w:sz w:val="20"/>
          <w:szCs w:val="20"/>
        </w:rPr>
        <w:t xml:space="preserve">Delivery </w:t>
      </w:r>
      <w:r w:rsidR="00D337D3" w:rsidRPr="008A4E54">
        <w:rPr>
          <w:rStyle w:val="spanjobtitle"/>
          <w:sz w:val="20"/>
          <w:szCs w:val="20"/>
        </w:rPr>
        <w:t>Manager</w:t>
      </w:r>
      <w:r w:rsidR="006C27D2">
        <w:rPr>
          <w:rStyle w:val="spanjobtitle"/>
          <w:sz w:val="20"/>
          <w:szCs w:val="20"/>
        </w:rPr>
        <w:t xml:space="preserve"> </w:t>
      </w:r>
      <w:r w:rsidR="00D337D3" w:rsidRPr="008A4E54">
        <w:rPr>
          <w:rStyle w:val="span"/>
          <w:sz w:val="20"/>
          <w:szCs w:val="20"/>
        </w:rPr>
        <w:t>, 02/2001 - 03/2003</w:t>
      </w:r>
      <w:r w:rsidR="00D337D3" w:rsidRPr="008A4E54">
        <w:rPr>
          <w:rStyle w:val="spanpaddedline"/>
          <w:sz w:val="20"/>
          <w:szCs w:val="20"/>
        </w:rPr>
        <w:t xml:space="preserve"> </w:t>
      </w:r>
    </w:p>
    <w:p w14:paraId="1D1ED77F" w14:textId="77777777" w:rsidR="00100FCC" w:rsidRDefault="00D337D3">
      <w:pPr>
        <w:pStyle w:val="spanpaddedlineParagraph"/>
        <w:spacing w:line="280" w:lineRule="atLeast"/>
        <w:rPr>
          <w:sz w:val="20"/>
          <w:szCs w:val="20"/>
        </w:rPr>
      </w:pPr>
      <w:r>
        <w:rPr>
          <w:rStyle w:val="spancompanyname"/>
          <w:sz w:val="20"/>
          <w:szCs w:val="20"/>
        </w:rPr>
        <w:t>Datavision Software Solution Private Limited</w:t>
      </w:r>
      <w:r>
        <w:rPr>
          <w:rStyle w:val="span"/>
          <w:sz w:val="20"/>
          <w:szCs w:val="20"/>
        </w:rPr>
        <w:t xml:space="preserve"> – Pune, India</w:t>
      </w:r>
      <w:r>
        <w:rPr>
          <w:sz w:val="20"/>
          <w:szCs w:val="20"/>
        </w:rPr>
        <w:t xml:space="preserve"> </w:t>
      </w:r>
    </w:p>
    <w:p w14:paraId="433DEB71" w14:textId="624EC846" w:rsidR="00100FCC" w:rsidRDefault="0061601E">
      <w:pPr>
        <w:pStyle w:val="p"/>
        <w:spacing w:line="280" w:lineRule="atLeast"/>
        <w:rPr>
          <w:rStyle w:val="span"/>
          <w:sz w:val="20"/>
          <w:szCs w:val="20"/>
        </w:rPr>
      </w:pPr>
      <w:r>
        <w:rPr>
          <w:rStyle w:val="em"/>
          <w:i/>
          <w:iCs/>
          <w:sz w:val="20"/>
          <w:szCs w:val="20"/>
        </w:rPr>
        <w:t>Consumer  Banking Product "Datamate"</w:t>
      </w:r>
    </w:p>
    <w:p w14:paraId="397E32C1" w14:textId="0DCAE5E9" w:rsidR="00100FCC" w:rsidRDefault="008A4E54">
      <w:pPr>
        <w:pStyle w:val="divdocumentulli"/>
        <w:numPr>
          <w:ilvl w:val="0"/>
          <w:numId w:val="15"/>
        </w:numPr>
        <w:spacing w:line="280" w:lineRule="atLeast"/>
        <w:ind w:left="460" w:hanging="192"/>
        <w:rPr>
          <w:rStyle w:val="span"/>
          <w:sz w:val="20"/>
          <w:szCs w:val="20"/>
        </w:rPr>
      </w:pPr>
      <w:r>
        <w:rPr>
          <w:rStyle w:val="span"/>
          <w:sz w:val="20"/>
          <w:szCs w:val="20"/>
        </w:rPr>
        <w:t xml:space="preserve">Design and Development of </w:t>
      </w:r>
      <w:r w:rsidR="00D337D3">
        <w:rPr>
          <w:rStyle w:val="span"/>
          <w:sz w:val="20"/>
          <w:szCs w:val="20"/>
        </w:rPr>
        <w:t xml:space="preserve"> core banking product</w:t>
      </w:r>
      <w:r>
        <w:rPr>
          <w:rStyle w:val="span"/>
          <w:sz w:val="20"/>
          <w:szCs w:val="20"/>
        </w:rPr>
        <w:t xml:space="preserve"> Datamate.</w:t>
      </w:r>
    </w:p>
    <w:p w14:paraId="396DF4C0" w14:textId="77777777" w:rsidR="00100FCC" w:rsidRDefault="00D337D3">
      <w:pPr>
        <w:pStyle w:val="divdocumentulli"/>
        <w:numPr>
          <w:ilvl w:val="0"/>
          <w:numId w:val="15"/>
        </w:numPr>
        <w:spacing w:line="280" w:lineRule="atLeast"/>
        <w:ind w:left="460" w:hanging="192"/>
        <w:rPr>
          <w:rStyle w:val="span"/>
          <w:sz w:val="20"/>
          <w:szCs w:val="20"/>
        </w:rPr>
      </w:pPr>
      <w:r>
        <w:rPr>
          <w:rStyle w:val="span"/>
          <w:sz w:val="20"/>
          <w:szCs w:val="20"/>
        </w:rPr>
        <w:t>High level of flexibility and parameterization</w:t>
      </w:r>
    </w:p>
    <w:p w14:paraId="4A532D09" w14:textId="77777777" w:rsidR="00100FCC" w:rsidRDefault="00D337D3">
      <w:pPr>
        <w:pStyle w:val="divdocumentulli"/>
        <w:numPr>
          <w:ilvl w:val="0"/>
          <w:numId w:val="15"/>
        </w:numPr>
        <w:spacing w:line="280" w:lineRule="atLeast"/>
        <w:ind w:left="460" w:hanging="192"/>
        <w:rPr>
          <w:rStyle w:val="span"/>
          <w:sz w:val="20"/>
          <w:szCs w:val="20"/>
        </w:rPr>
      </w:pPr>
      <w:r>
        <w:rPr>
          <w:rStyle w:val="span"/>
          <w:sz w:val="20"/>
          <w:szCs w:val="20"/>
        </w:rPr>
        <w:t>Catered to various banking segments: retail, corporate, trade finance, risk, and dealing room</w:t>
      </w:r>
    </w:p>
    <w:p w14:paraId="73F39074" w14:textId="77777777" w:rsidR="00100FCC" w:rsidRDefault="00D337D3">
      <w:pPr>
        <w:pStyle w:val="divdocumentulli"/>
        <w:numPr>
          <w:ilvl w:val="0"/>
          <w:numId w:val="15"/>
        </w:numPr>
        <w:spacing w:line="280" w:lineRule="atLeast"/>
        <w:ind w:left="460" w:hanging="192"/>
        <w:rPr>
          <w:rStyle w:val="span"/>
          <w:sz w:val="20"/>
          <w:szCs w:val="20"/>
        </w:rPr>
      </w:pPr>
      <w:r>
        <w:rPr>
          <w:rStyle w:val="span"/>
          <w:sz w:val="20"/>
          <w:szCs w:val="20"/>
        </w:rPr>
        <w:t>Provided functional specifications using UML</w:t>
      </w:r>
    </w:p>
    <w:p w14:paraId="61F99857" w14:textId="77777777" w:rsidR="00100FCC" w:rsidRDefault="00D337D3">
      <w:pPr>
        <w:pStyle w:val="divdocumentulli"/>
        <w:numPr>
          <w:ilvl w:val="0"/>
          <w:numId w:val="15"/>
        </w:numPr>
        <w:spacing w:line="280" w:lineRule="atLeast"/>
        <w:ind w:left="460" w:hanging="192"/>
        <w:rPr>
          <w:rStyle w:val="span"/>
          <w:sz w:val="20"/>
          <w:szCs w:val="20"/>
        </w:rPr>
      </w:pPr>
      <w:r>
        <w:rPr>
          <w:rStyle w:val="span"/>
          <w:sz w:val="20"/>
          <w:szCs w:val="20"/>
        </w:rPr>
        <w:t>Created Functional Sequence Diagrams, Use case diagrams, Class diagrams</w:t>
      </w:r>
    </w:p>
    <w:p w14:paraId="3F563884" w14:textId="77777777" w:rsidR="00100FCC" w:rsidRDefault="00D337D3">
      <w:pPr>
        <w:pStyle w:val="divdocumentulli"/>
        <w:numPr>
          <w:ilvl w:val="0"/>
          <w:numId w:val="15"/>
        </w:numPr>
        <w:spacing w:line="280" w:lineRule="atLeast"/>
        <w:ind w:left="460" w:hanging="192"/>
        <w:rPr>
          <w:rStyle w:val="span"/>
          <w:sz w:val="20"/>
          <w:szCs w:val="20"/>
        </w:rPr>
      </w:pPr>
      <w:r>
        <w:rPr>
          <w:rStyle w:val="span"/>
          <w:sz w:val="20"/>
          <w:szCs w:val="20"/>
        </w:rPr>
        <w:t>Utilized Enterprise Rational Rose for Use case and Sequence diagrams for development team</w:t>
      </w:r>
    </w:p>
    <w:p w14:paraId="69C303E8" w14:textId="77777777" w:rsidR="00100FCC" w:rsidRDefault="00D337D3">
      <w:pPr>
        <w:pStyle w:val="divdocumentsinglecolumn"/>
        <w:spacing w:before="200" w:line="280" w:lineRule="atLeast"/>
        <w:rPr>
          <w:sz w:val="20"/>
          <w:szCs w:val="20"/>
        </w:rPr>
      </w:pPr>
      <w:r>
        <w:rPr>
          <w:rStyle w:val="spanjobtitle"/>
          <w:sz w:val="20"/>
          <w:szCs w:val="20"/>
        </w:rPr>
        <w:t xml:space="preserve">Delivery Manager &amp; Sr. Programmer </w:t>
      </w:r>
      <w:r>
        <w:rPr>
          <w:rStyle w:val="span"/>
          <w:sz w:val="20"/>
          <w:szCs w:val="20"/>
        </w:rPr>
        <w:t>, 02/1997 - 02/2001</w:t>
      </w:r>
      <w:r>
        <w:rPr>
          <w:rStyle w:val="spanpaddedline"/>
          <w:sz w:val="20"/>
          <w:szCs w:val="20"/>
        </w:rPr>
        <w:t xml:space="preserve"> </w:t>
      </w:r>
    </w:p>
    <w:p w14:paraId="7979C0F5" w14:textId="77777777" w:rsidR="00100FCC" w:rsidRDefault="00D337D3">
      <w:pPr>
        <w:pStyle w:val="spanpaddedlineParagraph"/>
        <w:spacing w:line="280" w:lineRule="atLeast"/>
        <w:rPr>
          <w:sz w:val="20"/>
          <w:szCs w:val="20"/>
        </w:rPr>
      </w:pPr>
      <w:r>
        <w:rPr>
          <w:rStyle w:val="spancompanyname"/>
          <w:sz w:val="20"/>
          <w:szCs w:val="20"/>
        </w:rPr>
        <w:t>Nextstep Infotech Private Limited</w:t>
      </w:r>
      <w:r>
        <w:rPr>
          <w:rStyle w:val="span"/>
          <w:sz w:val="20"/>
          <w:szCs w:val="20"/>
        </w:rPr>
        <w:t xml:space="preserve"> – Pune, India</w:t>
      </w:r>
      <w:r>
        <w:rPr>
          <w:sz w:val="20"/>
          <w:szCs w:val="20"/>
        </w:rPr>
        <w:t xml:space="preserve"> </w:t>
      </w:r>
    </w:p>
    <w:p w14:paraId="4EEC6380" w14:textId="77777777" w:rsidR="00100FCC" w:rsidRDefault="00D337D3">
      <w:pPr>
        <w:pStyle w:val="divdocumentulli"/>
        <w:numPr>
          <w:ilvl w:val="0"/>
          <w:numId w:val="16"/>
        </w:numPr>
        <w:spacing w:line="280" w:lineRule="atLeast"/>
        <w:ind w:left="460" w:hanging="192"/>
        <w:rPr>
          <w:rStyle w:val="span"/>
          <w:sz w:val="20"/>
          <w:szCs w:val="20"/>
        </w:rPr>
      </w:pPr>
      <w:r>
        <w:rPr>
          <w:rStyle w:val="span"/>
          <w:sz w:val="20"/>
          <w:szCs w:val="20"/>
        </w:rPr>
        <w:t>Designed, developed, and implemented "Fast Cheque Collection" and "Any Branch Banking" using Magic Broker Requester for messaging</w:t>
      </w:r>
    </w:p>
    <w:p w14:paraId="5DB1FFF0" w14:textId="77777777" w:rsidR="00100FCC" w:rsidRDefault="00D337D3">
      <w:pPr>
        <w:pStyle w:val="divdocumentulli"/>
        <w:numPr>
          <w:ilvl w:val="0"/>
          <w:numId w:val="16"/>
        </w:numPr>
        <w:spacing w:line="280" w:lineRule="atLeast"/>
        <w:ind w:left="460" w:hanging="192"/>
        <w:rPr>
          <w:rStyle w:val="span"/>
          <w:sz w:val="20"/>
          <w:szCs w:val="20"/>
        </w:rPr>
      </w:pPr>
      <w:r>
        <w:rPr>
          <w:rStyle w:val="span"/>
          <w:sz w:val="20"/>
          <w:szCs w:val="20"/>
        </w:rPr>
        <w:t>Installed in Bank of Maharashtra</w:t>
      </w:r>
    </w:p>
    <w:p w14:paraId="10B47D3F" w14:textId="77777777" w:rsidR="00100FCC" w:rsidRDefault="00D337D3">
      <w:pPr>
        <w:pStyle w:val="divdocumentulli"/>
        <w:numPr>
          <w:ilvl w:val="0"/>
          <w:numId w:val="16"/>
        </w:numPr>
        <w:spacing w:line="280" w:lineRule="atLeast"/>
        <w:ind w:left="460" w:hanging="192"/>
        <w:rPr>
          <w:rStyle w:val="span"/>
          <w:sz w:val="20"/>
          <w:szCs w:val="20"/>
        </w:rPr>
      </w:pPr>
      <w:r>
        <w:rPr>
          <w:rStyle w:val="span"/>
          <w:sz w:val="20"/>
          <w:szCs w:val="20"/>
        </w:rPr>
        <w:t>Designed and developed CheqMate TBA Banking Module</w:t>
      </w:r>
    </w:p>
    <w:p w14:paraId="7735924E" w14:textId="65A35AC9" w:rsidR="00100FCC" w:rsidRDefault="00D337D3">
      <w:pPr>
        <w:pStyle w:val="divdocumentulli"/>
        <w:numPr>
          <w:ilvl w:val="0"/>
          <w:numId w:val="16"/>
        </w:numPr>
        <w:spacing w:line="280" w:lineRule="atLeast"/>
        <w:ind w:left="460" w:hanging="192"/>
        <w:rPr>
          <w:rStyle w:val="span"/>
          <w:sz w:val="20"/>
          <w:szCs w:val="20"/>
        </w:rPr>
      </w:pPr>
      <w:r>
        <w:rPr>
          <w:rStyle w:val="span"/>
          <w:sz w:val="20"/>
          <w:szCs w:val="20"/>
        </w:rPr>
        <w:t xml:space="preserve">Designed and developed migration programs for converting existing </w:t>
      </w:r>
      <w:r w:rsidR="008A4E54">
        <w:rPr>
          <w:rStyle w:val="span"/>
          <w:sz w:val="20"/>
          <w:szCs w:val="20"/>
        </w:rPr>
        <w:t xml:space="preserve">branch </w:t>
      </w:r>
      <w:r>
        <w:rPr>
          <w:rStyle w:val="span"/>
          <w:sz w:val="20"/>
          <w:szCs w:val="20"/>
        </w:rPr>
        <w:t xml:space="preserve">banking systems to Cheqmate, including TCS </w:t>
      </w:r>
      <w:r w:rsidR="008A4E54">
        <w:rPr>
          <w:rStyle w:val="span"/>
          <w:sz w:val="20"/>
          <w:szCs w:val="20"/>
        </w:rPr>
        <w:t>I</w:t>
      </w:r>
      <w:r>
        <w:rPr>
          <w:rStyle w:val="span"/>
          <w:sz w:val="20"/>
          <w:szCs w:val="20"/>
        </w:rPr>
        <w:t>SBS) Kale</w:t>
      </w:r>
      <w:r w:rsidR="008A4E54">
        <w:rPr>
          <w:rStyle w:val="span"/>
          <w:sz w:val="20"/>
          <w:szCs w:val="20"/>
        </w:rPr>
        <w:t xml:space="preserve"> </w:t>
      </w:r>
      <w:r>
        <w:rPr>
          <w:rStyle w:val="span"/>
          <w:sz w:val="20"/>
          <w:szCs w:val="20"/>
        </w:rPr>
        <w:t>OBMS, Zenith, Virmati, and Nelco ALPM</w:t>
      </w:r>
    </w:p>
    <w:p w14:paraId="5D3AB1EC" w14:textId="4B43BE3F" w:rsidR="00100FCC" w:rsidRDefault="008A4E54">
      <w:pPr>
        <w:pStyle w:val="divdocumentulli"/>
        <w:numPr>
          <w:ilvl w:val="0"/>
          <w:numId w:val="16"/>
        </w:numPr>
        <w:spacing w:line="280" w:lineRule="atLeast"/>
        <w:ind w:left="460" w:hanging="192"/>
        <w:rPr>
          <w:rStyle w:val="span"/>
          <w:sz w:val="20"/>
          <w:szCs w:val="20"/>
        </w:rPr>
      </w:pPr>
      <w:r>
        <w:rPr>
          <w:rStyle w:val="span"/>
          <w:sz w:val="20"/>
          <w:szCs w:val="20"/>
        </w:rPr>
        <w:lastRenderedPageBreak/>
        <w:t xml:space="preserve">Client Partner </w:t>
      </w:r>
      <w:r w:rsidR="00D337D3">
        <w:rPr>
          <w:rStyle w:val="span"/>
          <w:sz w:val="20"/>
          <w:szCs w:val="20"/>
        </w:rPr>
        <w:t xml:space="preserve"> for Cheqmate </w:t>
      </w:r>
      <w:r>
        <w:rPr>
          <w:rStyle w:val="span"/>
          <w:sz w:val="20"/>
          <w:szCs w:val="20"/>
        </w:rPr>
        <w:t xml:space="preserve">nationalized bank </w:t>
      </w:r>
      <w:r w:rsidR="00D337D3">
        <w:rPr>
          <w:rStyle w:val="span"/>
          <w:sz w:val="20"/>
          <w:szCs w:val="20"/>
        </w:rPr>
        <w:t>clients: Dena Bank, Central Bank, Karnataka Bank Ltd, and UCO Bank</w:t>
      </w:r>
    </w:p>
    <w:p w14:paraId="2FC880AE" w14:textId="77777777" w:rsidR="00100FCC" w:rsidRDefault="00D337D3">
      <w:pPr>
        <w:pStyle w:val="divdocumentsinglecolumn"/>
        <w:spacing w:before="200" w:line="280" w:lineRule="atLeast"/>
        <w:rPr>
          <w:sz w:val="20"/>
          <w:szCs w:val="20"/>
        </w:rPr>
      </w:pPr>
      <w:r>
        <w:rPr>
          <w:rStyle w:val="spanjobtitle"/>
          <w:sz w:val="20"/>
          <w:szCs w:val="20"/>
        </w:rPr>
        <w:t>Programmer</w:t>
      </w:r>
      <w:r>
        <w:rPr>
          <w:rStyle w:val="span"/>
          <w:sz w:val="20"/>
          <w:szCs w:val="20"/>
        </w:rPr>
        <w:t>, 11/1994 - 02/1997</w:t>
      </w:r>
      <w:r>
        <w:rPr>
          <w:rStyle w:val="spanpaddedline"/>
          <w:sz w:val="20"/>
          <w:szCs w:val="20"/>
        </w:rPr>
        <w:t xml:space="preserve"> </w:t>
      </w:r>
    </w:p>
    <w:p w14:paraId="39FD53CD" w14:textId="77777777" w:rsidR="00100FCC" w:rsidRDefault="00D337D3">
      <w:pPr>
        <w:pStyle w:val="spanpaddedlineParagraph"/>
        <w:spacing w:line="280" w:lineRule="atLeast"/>
        <w:rPr>
          <w:sz w:val="20"/>
          <w:szCs w:val="20"/>
        </w:rPr>
      </w:pPr>
      <w:r>
        <w:rPr>
          <w:rStyle w:val="spancompanyname"/>
          <w:sz w:val="20"/>
          <w:szCs w:val="20"/>
        </w:rPr>
        <w:t>Supertech Software Solution Private Limited</w:t>
      </w:r>
      <w:r>
        <w:rPr>
          <w:rStyle w:val="span"/>
          <w:sz w:val="20"/>
          <w:szCs w:val="20"/>
        </w:rPr>
        <w:t xml:space="preserve"> – Pune, India</w:t>
      </w:r>
      <w:r>
        <w:rPr>
          <w:sz w:val="20"/>
          <w:szCs w:val="20"/>
        </w:rPr>
        <w:t xml:space="preserve"> </w:t>
      </w:r>
    </w:p>
    <w:p w14:paraId="4684A8FA" w14:textId="77777777" w:rsidR="00100FCC" w:rsidRDefault="00D337D3">
      <w:pPr>
        <w:pStyle w:val="divdocumentulli"/>
        <w:numPr>
          <w:ilvl w:val="0"/>
          <w:numId w:val="17"/>
        </w:numPr>
        <w:spacing w:line="280" w:lineRule="atLeast"/>
        <w:ind w:left="460" w:hanging="192"/>
        <w:rPr>
          <w:rStyle w:val="span"/>
          <w:sz w:val="20"/>
          <w:szCs w:val="20"/>
        </w:rPr>
      </w:pPr>
      <w:r>
        <w:rPr>
          <w:rStyle w:val="span"/>
          <w:sz w:val="20"/>
          <w:szCs w:val="20"/>
        </w:rPr>
        <w:t>Designed and developed "BankPlus Core Banking Module"</w:t>
      </w:r>
    </w:p>
    <w:p w14:paraId="6A535FED" w14:textId="77777777" w:rsidR="00100FCC" w:rsidRDefault="00D337D3">
      <w:pPr>
        <w:pStyle w:val="divdocumentulli"/>
        <w:numPr>
          <w:ilvl w:val="0"/>
          <w:numId w:val="17"/>
        </w:numPr>
        <w:spacing w:line="280" w:lineRule="atLeast"/>
        <w:ind w:left="460" w:hanging="192"/>
        <w:rPr>
          <w:rStyle w:val="span"/>
          <w:sz w:val="20"/>
          <w:szCs w:val="20"/>
        </w:rPr>
      </w:pPr>
      <w:r>
        <w:rPr>
          <w:rStyle w:val="span"/>
          <w:sz w:val="20"/>
          <w:szCs w:val="20"/>
        </w:rPr>
        <w:t>Developed Bill Invoicing System using Clipper</w:t>
      </w:r>
    </w:p>
    <w:p w14:paraId="1B93F086" w14:textId="77777777" w:rsidR="00100FCC" w:rsidRDefault="00D337D3">
      <w:pPr>
        <w:pStyle w:val="divdocumentulli"/>
        <w:numPr>
          <w:ilvl w:val="0"/>
          <w:numId w:val="17"/>
        </w:numPr>
        <w:spacing w:line="280" w:lineRule="atLeast"/>
        <w:ind w:left="460" w:hanging="192"/>
        <w:rPr>
          <w:rStyle w:val="span"/>
          <w:sz w:val="20"/>
          <w:szCs w:val="20"/>
        </w:rPr>
      </w:pPr>
      <w:r>
        <w:rPr>
          <w:rStyle w:val="span"/>
          <w:sz w:val="20"/>
          <w:szCs w:val="20"/>
        </w:rPr>
        <w:t>Developed BankPlus (Head Office Module) in COBOL (MF) with Btrieve</w:t>
      </w:r>
    </w:p>
    <w:p w14:paraId="157F0DF6" w14:textId="77777777" w:rsidR="00100FCC" w:rsidRDefault="00D337D3">
      <w:pPr>
        <w:pStyle w:val="divdocumentulli"/>
        <w:numPr>
          <w:ilvl w:val="0"/>
          <w:numId w:val="17"/>
        </w:numPr>
        <w:spacing w:line="280" w:lineRule="atLeast"/>
        <w:ind w:left="460" w:hanging="192"/>
        <w:rPr>
          <w:rStyle w:val="span"/>
          <w:sz w:val="20"/>
          <w:szCs w:val="20"/>
        </w:rPr>
      </w:pPr>
      <w:r>
        <w:rPr>
          <w:rStyle w:val="span"/>
          <w:sz w:val="20"/>
          <w:szCs w:val="20"/>
        </w:rPr>
        <w:t>Ported BankPlus System to AS/400 using COBOL/400, RPG/400, and DB2/400</w:t>
      </w:r>
    </w:p>
    <w:p w14:paraId="46476292" w14:textId="77777777" w:rsidR="00100FCC" w:rsidRDefault="00D337D3">
      <w:pPr>
        <w:pStyle w:val="divdocumentulli"/>
        <w:numPr>
          <w:ilvl w:val="0"/>
          <w:numId w:val="17"/>
        </w:numPr>
        <w:spacing w:line="280" w:lineRule="atLeast"/>
        <w:ind w:left="460" w:hanging="192"/>
        <w:rPr>
          <w:rStyle w:val="span"/>
          <w:sz w:val="20"/>
          <w:szCs w:val="20"/>
        </w:rPr>
      </w:pPr>
      <w:r>
        <w:rPr>
          <w:rStyle w:val="span"/>
          <w:sz w:val="20"/>
          <w:szCs w:val="20"/>
        </w:rPr>
        <w:t>Implemented BankPlus in Janta Shakari Bank Pune, Sangli Urban Bank, Nashik Merchant, and Nagpur Nagrik</w:t>
      </w:r>
    </w:p>
    <w:p w14:paraId="3B9D4A77" w14:textId="77777777" w:rsidR="00100FCC" w:rsidRDefault="00D337D3">
      <w:pPr>
        <w:pStyle w:val="divdocumentsinglecolumn"/>
        <w:spacing w:before="200" w:line="280" w:lineRule="atLeast"/>
        <w:rPr>
          <w:sz w:val="20"/>
          <w:szCs w:val="20"/>
        </w:rPr>
      </w:pPr>
      <w:r>
        <w:rPr>
          <w:rStyle w:val="spanjobtitle"/>
          <w:sz w:val="20"/>
          <w:szCs w:val="20"/>
        </w:rPr>
        <w:t>Programmer</w:t>
      </w:r>
      <w:r>
        <w:rPr>
          <w:rStyle w:val="span"/>
          <w:sz w:val="20"/>
          <w:szCs w:val="20"/>
        </w:rPr>
        <w:t>, 01/1993 - 09/1994</w:t>
      </w:r>
      <w:r>
        <w:rPr>
          <w:rStyle w:val="spanpaddedline"/>
          <w:sz w:val="20"/>
          <w:szCs w:val="20"/>
        </w:rPr>
        <w:t xml:space="preserve"> </w:t>
      </w:r>
    </w:p>
    <w:p w14:paraId="1C3E7F64" w14:textId="77777777" w:rsidR="00100FCC" w:rsidRDefault="00D337D3">
      <w:pPr>
        <w:pStyle w:val="spanpaddedlineParagraph"/>
        <w:spacing w:line="280" w:lineRule="atLeast"/>
        <w:rPr>
          <w:sz w:val="20"/>
          <w:szCs w:val="20"/>
        </w:rPr>
      </w:pPr>
      <w:r>
        <w:rPr>
          <w:rStyle w:val="spancompanyname"/>
          <w:sz w:val="20"/>
          <w:szCs w:val="20"/>
        </w:rPr>
        <w:t>SVR Enterprises</w:t>
      </w:r>
      <w:r>
        <w:rPr>
          <w:rStyle w:val="span"/>
          <w:sz w:val="20"/>
          <w:szCs w:val="20"/>
        </w:rPr>
        <w:t xml:space="preserve"> – Pune, India</w:t>
      </w:r>
      <w:r>
        <w:rPr>
          <w:sz w:val="20"/>
          <w:szCs w:val="20"/>
        </w:rPr>
        <w:t xml:space="preserve"> </w:t>
      </w:r>
    </w:p>
    <w:p w14:paraId="24A9CFBC" w14:textId="77777777" w:rsidR="00100FCC" w:rsidRDefault="00D337D3">
      <w:pPr>
        <w:pStyle w:val="divdocumentulli"/>
        <w:numPr>
          <w:ilvl w:val="0"/>
          <w:numId w:val="18"/>
        </w:numPr>
        <w:spacing w:line="280" w:lineRule="atLeast"/>
        <w:ind w:left="460" w:hanging="192"/>
        <w:rPr>
          <w:rStyle w:val="span"/>
          <w:sz w:val="20"/>
          <w:szCs w:val="20"/>
        </w:rPr>
      </w:pPr>
      <w:r>
        <w:rPr>
          <w:rStyle w:val="span"/>
          <w:sz w:val="20"/>
          <w:szCs w:val="20"/>
        </w:rPr>
        <w:t>Billing and Invoicing</w:t>
      </w:r>
    </w:p>
    <w:p w14:paraId="4487AA98" w14:textId="77777777" w:rsidR="00BB7DFF" w:rsidRDefault="00D337D3">
      <w:pPr>
        <w:pStyle w:val="divdocumentdivheading"/>
        <w:tabs>
          <w:tab w:val="left" w:pos="5053"/>
          <w:tab w:val="left" w:pos="11160"/>
        </w:tabs>
        <w:spacing w:before="180" w:line="280" w:lineRule="atLeast"/>
        <w:jc w:val="center"/>
        <w:rPr>
          <w:smallCaps/>
          <w:sz w:val="20"/>
          <w:szCs w:val="20"/>
        </w:rPr>
      </w:pPr>
      <w:r>
        <w:rPr>
          <w:smallCaps/>
          <w:sz w:val="20"/>
          <w:szCs w:val="20"/>
        </w:rPr>
        <w:t xml:space="preserve"> </w:t>
      </w:r>
    </w:p>
    <w:p w14:paraId="782A9B5B" w14:textId="77777777" w:rsidR="00BB7DFF" w:rsidRDefault="00BB7DFF" w:rsidP="00BB7DFF">
      <w:pPr>
        <w:pStyle w:val="p"/>
        <w:spacing w:line="280" w:lineRule="atLeast"/>
        <w:rPr>
          <w:rStyle w:val="Strong1"/>
          <w:b/>
          <w:bCs/>
          <w:sz w:val="20"/>
          <w:szCs w:val="20"/>
        </w:rPr>
      </w:pPr>
    </w:p>
    <w:p w14:paraId="3B374437" w14:textId="7365D2E0" w:rsidR="00BB7DFF" w:rsidRDefault="00BB7DFF" w:rsidP="00BB7DFF">
      <w:pPr>
        <w:pStyle w:val="divdocumentdivheading"/>
        <w:tabs>
          <w:tab w:val="left" w:pos="4736"/>
          <w:tab w:val="left" w:pos="11160"/>
        </w:tabs>
        <w:spacing w:before="180" w:line="280" w:lineRule="atLeast"/>
        <w:jc w:val="center"/>
        <w:rPr>
          <w:smallCaps/>
          <w:sz w:val="20"/>
          <w:szCs w:val="20"/>
        </w:rPr>
      </w:pPr>
      <w:r>
        <w:rPr>
          <w:strike/>
          <w:color w:val="000000"/>
          <w:sz w:val="30"/>
        </w:rPr>
        <w:tab/>
      </w:r>
      <w:r>
        <w:rPr>
          <w:rStyle w:val="divdocumentdivsectiontitle"/>
          <w:smallCaps/>
          <w:shd w:val="clear" w:color="auto" w:fill="FFFFFF"/>
        </w:rPr>
        <w:t xml:space="preserve">   Major projects    </w:t>
      </w:r>
      <w:r>
        <w:rPr>
          <w:strike/>
          <w:color w:val="000000"/>
          <w:sz w:val="30"/>
        </w:rPr>
        <w:tab/>
      </w:r>
    </w:p>
    <w:p w14:paraId="0EA71758" w14:textId="77777777" w:rsidR="00BB7DFF" w:rsidRDefault="00BB7DFF" w:rsidP="00BB7DFF">
      <w:pPr>
        <w:pStyle w:val="p"/>
        <w:spacing w:line="280" w:lineRule="atLeast"/>
        <w:rPr>
          <w:rStyle w:val="Strong1"/>
          <w:b/>
          <w:bCs/>
          <w:sz w:val="20"/>
          <w:szCs w:val="20"/>
        </w:rPr>
      </w:pPr>
    </w:p>
    <w:p w14:paraId="0E296569" w14:textId="77777777" w:rsidR="00BB7DFF" w:rsidRDefault="00BB7DFF">
      <w:pPr>
        <w:pStyle w:val="divdocumentdivheading"/>
        <w:tabs>
          <w:tab w:val="left" w:pos="5053"/>
          <w:tab w:val="left" w:pos="11160"/>
        </w:tabs>
        <w:spacing w:before="180" w:line="280" w:lineRule="atLeast"/>
        <w:jc w:val="center"/>
        <w:rPr>
          <w:smallCaps/>
          <w:sz w:val="20"/>
          <w:szCs w:val="20"/>
        </w:rPr>
      </w:pPr>
    </w:p>
    <w:p w14:paraId="230EE292" w14:textId="77777777" w:rsidR="009F0E76" w:rsidRDefault="009F0E76" w:rsidP="009F0E76">
      <w:pPr>
        <w:pStyle w:val="Heading1"/>
      </w:pPr>
      <w:r>
        <w:t>Payment Systems &amp; Gateways</w:t>
      </w:r>
    </w:p>
    <w:p w14:paraId="0D16ADD8" w14:textId="77777777" w:rsidR="009F0E76" w:rsidRDefault="009F0E76" w:rsidP="009F0E76">
      <w:pPr>
        <w:pStyle w:val="Heading2"/>
      </w:pPr>
      <w:r>
        <w:t>Nordea PSP &amp; Pay</w:t>
      </w:r>
    </w:p>
    <w:p w14:paraId="3A17F0CA" w14:textId="77777777" w:rsidR="009F0E76" w:rsidRDefault="009F0E76" w:rsidP="009F0E76">
      <w:pPr>
        <w:pStyle w:val="ListBullet"/>
      </w:pPr>
      <w:r>
        <w:t>Led PSP MVP definition, Verifone integration, operational readiness, and merchant onboarding.</w:t>
      </w:r>
    </w:p>
    <w:p w14:paraId="437D4D80" w14:textId="77777777" w:rsidR="009F0E76" w:rsidRDefault="009F0E76" w:rsidP="009F0E76">
      <w:pPr>
        <w:pStyle w:val="ListBullet"/>
      </w:pPr>
      <w:r>
        <w:t>Built SOPs, sandbox-based training (Adobe Captivate), and technical docs.</w:t>
      </w:r>
    </w:p>
    <w:p w14:paraId="3912F25B" w14:textId="77777777" w:rsidR="009F0E76" w:rsidRDefault="009F0E76" w:rsidP="009F0E76">
      <w:pPr>
        <w:pStyle w:val="ListBullet"/>
      </w:pPr>
      <w:r>
        <w:t xml:space="preserve">Define Branding and UI/UX for the Nordea PSP using Adobe AEM </w:t>
      </w:r>
    </w:p>
    <w:p w14:paraId="26E85225" w14:textId="77777777" w:rsidR="009F0E76" w:rsidRDefault="009F0E76" w:rsidP="009F0E76">
      <w:pPr>
        <w:pStyle w:val="Heading2"/>
      </w:pPr>
      <w:r>
        <w:t>Cuscal &amp; ANZ Australia (NPP)</w:t>
      </w:r>
    </w:p>
    <w:p w14:paraId="39A41B0D" w14:textId="77777777" w:rsidR="009F0E76" w:rsidRDefault="009F0E76" w:rsidP="009F0E76">
      <w:pPr>
        <w:pStyle w:val="ListBullet"/>
      </w:pPr>
      <w:r>
        <w:t>Designed and implemented real-time clearing and settlement systems.</w:t>
      </w:r>
    </w:p>
    <w:p w14:paraId="67AE91BE" w14:textId="77777777" w:rsidR="009F0E76" w:rsidRDefault="009F0E76" w:rsidP="009F0E76">
      <w:pPr>
        <w:pStyle w:val="ListBullet"/>
      </w:pPr>
      <w:r>
        <w:t>Supported Faster Payments compliance and modernization across Australia.</w:t>
      </w:r>
    </w:p>
    <w:p w14:paraId="2F1A25ED" w14:textId="77777777" w:rsidR="009F0E76" w:rsidRDefault="009F0E76" w:rsidP="009F0E76">
      <w:pPr>
        <w:pStyle w:val="Heading2"/>
      </w:pPr>
      <w:r>
        <w:t>FICO Falcon – Standard Chartered</w:t>
      </w:r>
    </w:p>
    <w:p w14:paraId="192DD143" w14:textId="77777777" w:rsidR="009F0E76" w:rsidRDefault="009F0E76" w:rsidP="009F0E76">
      <w:pPr>
        <w:pStyle w:val="ListBullet"/>
      </w:pPr>
      <w:r>
        <w:t xml:space="preserve"> Led legacy-to-Neural Engine migration for fraud case ingestion and analytics.</w:t>
      </w:r>
    </w:p>
    <w:p w14:paraId="0DC1BADB" w14:textId="77777777" w:rsidR="009F0E76" w:rsidRDefault="009F0E76" w:rsidP="009F0E76">
      <w:pPr>
        <w:pStyle w:val="Heading2"/>
      </w:pPr>
      <w:r>
        <w:t>Electra EFT Switch – Opus</w:t>
      </w:r>
    </w:p>
    <w:p w14:paraId="5C2A09EC" w14:textId="77777777" w:rsidR="009F0E76" w:rsidRDefault="009F0E76" w:rsidP="009F0E76">
      <w:pPr>
        <w:pStyle w:val="ListBullet"/>
      </w:pPr>
      <w:r>
        <w:t>Product Head managed Electra Switch, Electra eCommerce Payment Gateway with MPI/ACS modules for Visa/MC 3DS. Also helped bank to certify the application with Visa and Mastercard for issuing and acquiring. Also worked in certifying the switch with NCR, Diebold and other new ATM’s and POS before it is commissioned in the ban</w:t>
      </w:r>
    </w:p>
    <w:p w14:paraId="53CB7C93" w14:textId="77777777" w:rsidR="009F0E76" w:rsidRDefault="009F0E76" w:rsidP="009F0E76">
      <w:pPr>
        <w:pStyle w:val="ListBullet"/>
      </w:pPr>
      <w:r>
        <w:t xml:space="preserve"> Integrated OFAC/PEP via LexisNexis and delivered to ICICI, Central Bank, Dena Bank.</w:t>
      </w:r>
    </w:p>
    <w:p w14:paraId="4076E513" w14:textId="77777777" w:rsidR="009F0E76" w:rsidRDefault="009F0E76" w:rsidP="009F0E76">
      <w:pPr>
        <w:pStyle w:val="Heading2"/>
      </w:pPr>
      <w:r>
        <w:t>Retail Payment Innovation</w:t>
      </w:r>
    </w:p>
    <w:p w14:paraId="2C3EE34B" w14:textId="77777777" w:rsidR="009F0E76" w:rsidRDefault="009F0E76" w:rsidP="009F0E76">
      <w:pPr>
        <w:pStyle w:val="ListBullet"/>
      </w:pPr>
      <w:r>
        <w:t xml:space="preserve">Created Metaverse banking POC, Biometric/NFC/QR ATM solutions, and Thin Client ATM which won the Stevie Business Award in 2015 </w:t>
      </w:r>
    </w:p>
    <w:p w14:paraId="03A2827A" w14:textId="77777777" w:rsidR="009F0E76" w:rsidRDefault="009F0E76" w:rsidP="009F0E76">
      <w:pPr>
        <w:pStyle w:val="Heading1"/>
      </w:pPr>
      <w:r>
        <w:t>Core Banking &amp; Enterprise Platforms</w:t>
      </w:r>
    </w:p>
    <w:p w14:paraId="4D3F1D68" w14:textId="77777777" w:rsidR="009F0E76" w:rsidRPr="009F0E76" w:rsidRDefault="009F0E76" w:rsidP="009F0E76"/>
    <w:p w14:paraId="0C7427B7" w14:textId="77777777" w:rsidR="009F0E76" w:rsidRDefault="009F0E76" w:rsidP="009F0E76">
      <w:pPr>
        <w:pStyle w:val="Heading2"/>
      </w:pPr>
      <w:r>
        <w:t>Core Banking Leadership – Datavision</w:t>
      </w:r>
    </w:p>
    <w:p w14:paraId="5F243D18" w14:textId="77777777" w:rsidR="009F0E76" w:rsidRDefault="009F0E76" w:rsidP="009F0E76">
      <w:pPr>
        <w:pStyle w:val="ListBullet"/>
      </w:pPr>
      <w:r>
        <w:t>Product Head for Datamate, Micromate, AMLOMate; implemented AML compliance with STR/CRT.</w:t>
      </w:r>
    </w:p>
    <w:p w14:paraId="0C48A29B" w14:textId="77777777" w:rsidR="009F0E76" w:rsidRDefault="009F0E76" w:rsidP="009F0E76">
      <w:pPr>
        <w:pStyle w:val="ListBullet"/>
      </w:pPr>
      <w:r>
        <w:t>Led CBS deployments and defined MRDs/PRDs for new market products including Islamic Banking.</w:t>
      </w:r>
    </w:p>
    <w:p w14:paraId="5992C277" w14:textId="77777777" w:rsidR="009F0E76" w:rsidRDefault="009F0E76" w:rsidP="009F0E76">
      <w:pPr>
        <w:pStyle w:val="ListBullet"/>
      </w:pPr>
      <w:r>
        <w:lastRenderedPageBreak/>
        <w:t xml:space="preserve">Implementation and application support head to all the core banking product across all its client. Managing Client relationship and payment receivable with client </w:t>
      </w:r>
    </w:p>
    <w:p w14:paraId="6E3B24DF" w14:textId="77777777" w:rsidR="009F0E76" w:rsidRDefault="009F0E76" w:rsidP="009F0E76">
      <w:pPr>
        <w:pStyle w:val="Heading2"/>
      </w:pPr>
      <w:r>
        <w:t>Retail Banking – Onward Eservices</w:t>
      </w:r>
    </w:p>
    <w:p w14:paraId="6E027073" w14:textId="77777777" w:rsidR="009F0E76" w:rsidRDefault="009F0E76" w:rsidP="009F0E76">
      <w:pPr>
        <w:pStyle w:val="ListBullet"/>
      </w:pPr>
      <w:r>
        <w:t>Led 45-member team in developing retail/consumer banking platforms.</w:t>
      </w:r>
    </w:p>
    <w:p w14:paraId="6EA0EC21" w14:textId="77777777" w:rsidR="009F0E76" w:rsidRDefault="009F0E76" w:rsidP="009F0E76">
      <w:pPr>
        <w:pStyle w:val="Heading2"/>
      </w:pPr>
      <w:r>
        <w:t>Core Banking Dev – Datavision</w:t>
      </w:r>
    </w:p>
    <w:p w14:paraId="2E8F8DAC" w14:textId="0DBBD750" w:rsidR="009F0E76" w:rsidRDefault="009F0E76" w:rsidP="009F0E76">
      <w:pPr>
        <w:pStyle w:val="ListBullet"/>
      </w:pPr>
      <w:r>
        <w:t>Delivered UML-driven core system ('Datamate') across banking segments (retail, trade finance, risk).</w:t>
      </w:r>
    </w:p>
    <w:p w14:paraId="543AD7AD" w14:textId="77777777" w:rsidR="009F0E76" w:rsidRDefault="009F0E76" w:rsidP="009F0E76">
      <w:pPr>
        <w:pStyle w:val="Heading2"/>
      </w:pPr>
      <w:r>
        <w:t>CheqMate Migration – Nextstep</w:t>
      </w:r>
    </w:p>
    <w:p w14:paraId="7070D9AB" w14:textId="77777777" w:rsidR="009F0E76" w:rsidRDefault="009F0E76" w:rsidP="009F0E76">
      <w:pPr>
        <w:pStyle w:val="ListBullet"/>
      </w:pPr>
      <w:r>
        <w:t>Implementation and migration of legacy branch systems to CheqMate in large Indian PSU Banks  Dena Bank, Central Bank, Karnataka Bank, and UCO Bank.</w:t>
      </w:r>
    </w:p>
    <w:p w14:paraId="345B5C73" w14:textId="1D239829" w:rsidR="009F0E76" w:rsidRDefault="009F0E76" w:rsidP="009F0E76">
      <w:pPr>
        <w:pStyle w:val="ListBullet"/>
      </w:pPr>
      <w:r>
        <w:t xml:space="preserve">Developed Any Branch Banking and Fast Cheque Collection modules using MQ </w:t>
      </w:r>
    </w:p>
    <w:p w14:paraId="2FF66DD6" w14:textId="77777777" w:rsidR="009F0E76" w:rsidRDefault="009F0E76" w:rsidP="009F0E76">
      <w:pPr>
        <w:pStyle w:val="ListBullet"/>
        <w:numPr>
          <w:ilvl w:val="0"/>
          <w:numId w:val="0"/>
        </w:numPr>
      </w:pPr>
    </w:p>
    <w:p w14:paraId="1BE07E37" w14:textId="77777777" w:rsidR="009F0E76" w:rsidRDefault="009F0E76" w:rsidP="009F0E76">
      <w:pPr>
        <w:pStyle w:val="Heading2"/>
      </w:pPr>
      <w:r>
        <w:t>BankPlus Core – Supertech</w:t>
      </w:r>
    </w:p>
    <w:p w14:paraId="0E56C4CC" w14:textId="77777777" w:rsidR="009F0E76" w:rsidRDefault="009F0E76" w:rsidP="009F0E76">
      <w:pPr>
        <w:pStyle w:val="ListBullet"/>
      </w:pPr>
      <w:r>
        <w:t>COBOL developer for core banking application. Also worked in implementing the application  in co-op banks across India.</w:t>
      </w:r>
    </w:p>
    <w:p w14:paraId="31C87E28" w14:textId="77777777" w:rsidR="009F0E76" w:rsidRDefault="009F0E76" w:rsidP="009F0E76">
      <w:pPr>
        <w:pStyle w:val="Heading1"/>
      </w:pPr>
      <w:r>
        <w:t>Card Platforms &amp; Prepaid Solutions</w:t>
      </w:r>
    </w:p>
    <w:p w14:paraId="10E3A6AD" w14:textId="77777777" w:rsidR="009F0E76" w:rsidRPr="009F0E76" w:rsidRDefault="009F0E76" w:rsidP="009F0E76"/>
    <w:p w14:paraId="739C9946" w14:textId="77777777" w:rsidR="009F0E76" w:rsidRDefault="009F0E76" w:rsidP="009F0E76">
      <w:pPr>
        <w:pStyle w:val="Heading2"/>
      </w:pPr>
      <w:r>
        <w:t>VisionPlus Nextgen – Fiserv</w:t>
      </w:r>
    </w:p>
    <w:p w14:paraId="59B0FCFA" w14:textId="77777777" w:rsidR="009F0E76" w:rsidRDefault="009F0E76" w:rsidP="009F0E76">
      <w:pPr>
        <w:pStyle w:val="ListBullet"/>
      </w:pPr>
      <w:r>
        <w:t>Defined evaluation criteria and roadmap for cloud-native card management platform.</w:t>
      </w:r>
    </w:p>
    <w:p w14:paraId="75E5E7E5" w14:textId="77777777" w:rsidR="009F0E76" w:rsidRDefault="009F0E76" w:rsidP="009F0E76">
      <w:pPr>
        <w:pStyle w:val="ListBullet"/>
      </w:pPr>
      <w:r>
        <w:t>Mapped and validated core payment features: Card Management, TRAMS, Clearing, Settlement.</w:t>
      </w:r>
    </w:p>
    <w:p w14:paraId="0FFE3DAC" w14:textId="77777777" w:rsidR="009F0E76" w:rsidRDefault="009F0E76" w:rsidP="009F0E76">
      <w:pPr>
        <w:pStyle w:val="ListBullet"/>
      </w:pPr>
      <w:r>
        <w:t xml:space="preserve">Made RFP for replacing FAS with new financial Switch and also validate the switch with the required feature in the RFP and provide a score model to help identify the new switch </w:t>
      </w:r>
    </w:p>
    <w:p w14:paraId="27909E2B" w14:textId="77777777" w:rsidR="009F0E76" w:rsidRDefault="009F0E76" w:rsidP="009F0E76">
      <w:pPr>
        <w:pStyle w:val="Heading2"/>
      </w:pPr>
      <w:r>
        <w:t>Chase Debit Modernization – JPMC</w:t>
      </w:r>
    </w:p>
    <w:p w14:paraId="72109150" w14:textId="77777777" w:rsidR="009F0E76" w:rsidRDefault="009F0E76" w:rsidP="009F0E76">
      <w:pPr>
        <w:pStyle w:val="ListBullet"/>
      </w:pPr>
      <w:r>
        <w:t>Lead SME for Vynamic-based debit switch; led backlog, ceremonies, Kafka AVRO modeling.</w:t>
      </w:r>
    </w:p>
    <w:p w14:paraId="00A3A506" w14:textId="77777777" w:rsidR="009F0E76" w:rsidRDefault="009F0E76" w:rsidP="009F0E76">
      <w:pPr>
        <w:pStyle w:val="ListBullet"/>
      </w:pPr>
      <w:r>
        <w:t>Built automation with Cucumber; aligned OKRs and migration from legacy systems.</w:t>
      </w:r>
    </w:p>
    <w:p w14:paraId="20FE8D81" w14:textId="77777777" w:rsidR="009F0E76" w:rsidRDefault="009F0E76" w:rsidP="009F0E76">
      <w:pPr>
        <w:pStyle w:val="Heading2"/>
      </w:pPr>
      <w:r>
        <w:t>HSBC ATM Migration</w:t>
      </w:r>
    </w:p>
    <w:p w14:paraId="60875BCA" w14:textId="77777777" w:rsidR="009F0E76" w:rsidRDefault="009F0E76" w:rsidP="009F0E76">
      <w:pPr>
        <w:pStyle w:val="ListBullet"/>
      </w:pPr>
      <w:r>
        <w:t xml:space="preserve"> Delivered Smart Vista switch modernization for Bermuda, Malta, Armenia.</w:t>
      </w:r>
    </w:p>
    <w:p w14:paraId="43D93620" w14:textId="77777777" w:rsidR="009F0E76" w:rsidRDefault="009F0E76" w:rsidP="009F0E76">
      <w:pPr>
        <w:pStyle w:val="ListBullet"/>
      </w:pPr>
      <w:r>
        <w:t>Managed ATM software integration and stakeholder engagement.</w:t>
      </w:r>
    </w:p>
    <w:p w14:paraId="7EFE54C5" w14:textId="77777777" w:rsidR="009F0E76" w:rsidRDefault="009F0E76" w:rsidP="009F0E76">
      <w:pPr>
        <w:pStyle w:val="Heading2"/>
      </w:pPr>
      <w:r>
        <w:t>Plintron Prepaid &amp; eCommerce</w:t>
      </w:r>
    </w:p>
    <w:p w14:paraId="7E070006" w14:textId="77777777" w:rsidR="009F0E76" w:rsidRDefault="009F0E76" w:rsidP="009F0E76">
      <w:pPr>
        <w:pStyle w:val="ListBullet"/>
      </w:pPr>
      <w:r>
        <w:t>Scaled prepaid platform from 10K to 5M cards; launched in UK, France, Australia.</w:t>
      </w:r>
    </w:p>
    <w:p w14:paraId="6D98ED20" w14:textId="77777777" w:rsidR="009F0E76" w:rsidRDefault="009F0E76" w:rsidP="009F0E76">
      <w:pPr>
        <w:pStyle w:val="ListBullet"/>
      </w:pPr>
      <w:r>
        <w:t>Integrated Experian AVS/PEP APIs and established billing and P2P services.</w:t>
      </w:r>
    </w:p>
    <w:p w14:paraId="1ECDC3B6" w14:textId="77777777" w:rsidR="009F0E76" w:rsidRDefault="009F0E76" w:rsidP="009F0E76">
      <w:pPr>
        <w:pStyle w:val="Heading2"/>
      </w:pPr>
      <w:r>
        <w:t>Ingenico POS – UK</w:t>
      </w:r>
    </w:p>
    <w:p w14:paraId="56D9E3EC" w14:textId="77777777" w:rsidR="009F0E76" w:rsidRDefault="009F0E76" w:rsidP="009F0E76">
      <w:pPr>
        <w:pStyle w:val="ListBullet"/>
      </w:pPr>
      <w:r>
        <w:t>Managed POS estate management and ADVT/MTIP testing for multiple banks.</w:t>
      </w:r>
    </w:p>
    <w:p w14:paraId="0009C787" w14:textId="77777777" w:rsidR="009F0E76" w:rsidRDefault="009F0E76" w:rsidP="009F0E76">
      <w:pPr>
        <w:pStyle w:val="ListBullet"/>
        <w:numPr>
          <w:ilvl w:val="0"/>
          <w:numId w:val="0"/>
        </w:numPr>
        <w:ind w:left="360"/>
      </w:pPr>
    </w:p>
    <w:p w14:paraId="7C73F2C7" w14:textId="77777777" w:rsidR="00BB7DFF" w:rsidRDefault="00BB7DFF">
      <w:pPr>
        <w:pStyle w:val="divdocumentdivheading"/>
        <w:tabs>
          <w:tab w:val="left" w:pos="5053"/>
          <w:tab w:val="left" w:pos="11160"/>
        </w:tabs>
        <w:spacing w:before="180" w:line="280" w:lineRule="atLeast"/>
        <w:jc w:val="center"/>
        <w:rPr>
          <w:strike/>
          <w:color w:val="000000"/>
          <w:sz w:val="30"/>
        </w:rPr>
      </w:pPr>
    </w:p>
    <w:p w14:paraId="21931FD0" w14:textId="471B46B2" w:rsidR="00100FCC" w:rsidRDefault="00D337D3">
      <w:pPr>
        <w:pStyle w:val="divdocumentdivheading"/>
        <w:tabs>
          <w:tab w:val="left" w:pos="5053"/>
          <w:tab w:val="left" w:pos="11160"/>
        </w:tabs>
        <w:spacing w:before="180" w:line="280" w:lineRule="atLeast"/>
        <w:jc w:val="center"/>
        <w:rPr>
          <w:smallCaps/>
          <w:sz w:val="20"/>
          <w:szCs w:val="20"/>
        </w:rPr>
      </w:pPr>
      <w:r>
        <w:rPr>
          <w:strike/>
          <w:color w:val="000000"/>
          <w:sz w:val="30"/>
        </w:rPr>
        <w:tab/>
      </w:r>
      <w:r>
        <w:rPr>
          <w:rStyle w:val="divdocumentdivsectiontitle"/>
          <w:smallCaps/>
          <w:shd w:val="clear" w:color="auto" w:fill="FFFFFF"/>
        </w:rPr>
        <w:t xml:space="preserve">   Skills   </w:t>
      </w:r>
      <w:r>
        <w:rPr>
          <w:strike/>
          <w:color w:val="000000"/>
          <w:sz w:val="30"/>
        </w:rPr>
        <w:tab/>
      </w:r>
    </w:p>
    <w:tbl>
      <w:tblPr>
        <w:tblStyle w:val="divdocumenttable"/>
        <w:tblW w:w="0" w:type="auto"/>
        <w:tblLayout w:type="fixed"/>
        <w:tblCellMar>
          <w:left w:w="0" w:type="dxa"/>
          <w:right w:w="0" w:type="dxa"/>
        </w:tblCellMar>
        <w:tblLook w:val="05E0" w:firstRow="1" w:lastRow="1" w:firstColumn="1" w:lastColumn="1" w:noHBand="0" w:noVBand="1"/>
      </w:tblPr>
      <w:tblGrid>
        <w:gridCol w:w="5580"/>
        <w:gridCol w:w="5580"/>
      </w:tblGrid>
      <w:tr w:rsidR="00100FCC" w14:paraId="161BE79B" w14:textId="77777777">
        <w:tc>
          <w:tcPr>
            <w:tcW w:w="5580" w:type="dxa"/>
            <w:tcMar>
              <w:top w:w="0" w:type="dxa"/>
              <w:left w:w="0" w:type="dxa"/>
              <w:bottom w:w="0" w:type="dxa"/>
              <w:right w:w="0" w:type="dxa"/>
            </w:tcMar>
            <w:hideMark/>
          </w:tcPr>
          <w:p w14:paraId="77C38006" w14:textId="77777777" w:rsidR="00D7512E" w:rsidRPr="00D7512E" w:rsidRDefault="00D7512E" w:rsidP="00D7512E">
            <w:pPr>
              <w:pStyle w:val="divdocumentulli"/>
              <w:numPr>
                <w:ilvl w:val="0"/>
                <w:numId w:val="19"/>
              </w:numPr>
              <w:spacing w:line="280" w:lineRule="atLeast"/>
              <w:rPr>
                <w:sz w:val="20"/>
                <w:szCs w:val="20"/>
              </w:rPr>
            </w:pPr>
            <w:r w:rsidRPr="00D7512E">
              <w:rPr>
                <w:rStyle w:val="Strong1"/>
                <w:b/>
                <w:bCs/>
                <w:sz w:val="20"/>
                <w:szCs w:val="20"/>
              </w:rPr>
              <w:t>Product Management</w:t>
            </w:r>
            <w:r w:rsidRPr="00D7512E">
              <w:t xml:space="preserve">: </w:t>
            </w:r>
            <w:r w:rsidRPr="00D7512E">
              <w:rPr>
                <w:sz w:val="20"/>
                <w:szCs w:val="20"/>
              </w:rPr>
              <w:t>Product Strategy</w:t>
            </w:r>
            <w:r>
              <w:rPr>
                <w:sz w:val="20"/>
                <w:szCs w:val="20"/>
              </w:rPr>
              <w:t xml:space="preserve">, </w:t>
            </w:r>
            <w:r w:rsidRPr="00D7512E">
              <w:rPr>
                <w:sz w:val="20"/>
                <w:szCs w:val="20"/>
              </w:rPr>
              <w:t>Roadmap Managemen</w:t>
            </w:r>
            <w:r>
              <w:rPr>
                <w:sz w:val="20"/>
                <w:szCs w:val="20"/>
              </w:rPr>
              <w:t xml:space="preserve">t, </w:t>
            </w:r>
            <w:r w:rsidRPr="00D7512E">
              <w:rPr>
                <w:sz w:val="20"/>
                <w:szCs w:val="20"/>
              </w:rPr>
              <w:t>Cross-Functional Collaboration</w:t>
            </w:r>
            <w:r>
              <w:rPr>
                <w:sz w:val="20"/>
                <w:szCs w:val="20"/>
              </w:rPr>
              <w:t xml:space="preserve">, </w:t>
            </w:r>
            <w:r w:rsidRPr="00D7512E">
              <w:rPr>
                <w:sz w:val="20"/>
                <w:szCs w:val="20"/>
              </w:rPr>
              <w:t>Product Development</w:t>
            </w:r>
            <w:r>
              <w:rPr>
                <w:sz w:val="20"/>
                <w:szCs w:val="20"/>
              </w:rPr>
              <w:t xml:space="preserve">, </w:t>
            </w:r>
            <w:r w:rsidRPr="00D7512E">
              <w:rPr>
                <w:sz w:val="20"/>
                <w:szCs w:val="20"/>
              </w:rPr>
              <w:t>Market Research</w:t>
            </w:r>
            <w:r>
              <w:rPr>
                <w:sz w:val="20"/>
                <w:szCs w:val="20"/>
              </w:rPr>
              <w:t xml:space="preserve">, </w:t>
            </w:r>
            <w:r w:rsidRPr="00D7512E">
              <w:rPr>
                <w:sz w:val="20"/>
                <w:szCs w:val="20"/>
              </w:rPr>
              <w:t>Testing &amp; Optimization</w:t>
            </w:r>
            <w:r>
              <w:rPr>
                <w:sz w:val="20"/>
                <w:szCs w:val="20"/>
              </w:rPr>
              <w:t xml:space="preserve">, </w:t>
            </w:r>
            <w:r w:rsidRPr="00D7512E">
              <w:rPr>
                <w:sz w:val="20"/>
                <w:szCs w:val="20"/>
              </w:rPr>
              <w:t>User Experience (UX)</w:t>
            </w:r>
            <w:r>
              <w:rPr>
                <w:sz w:val="20"/>
                <w:szCs w:val="20"/>
              </w:rPr>
              <w:t xml:space="preserve">, </w:t>
            </w:r>
            <w:r w:rsidRPr="00D7512E">
              <w:rPr>
                <w:sz w:val="20"/>
                <w:szCs w:val="20"/>
              </w:rPr>
              <w:t>Data Analysis</w:t>
            </w:r>
            <w:r>
              <w:rPr>
                <w:sz w:val="20"/>
                <w:szCs w:val="20"/>
              </w:rPr>
              <w:t xml:space="preserve">, </w:t>
            </w:r>
            <w:r w:rsidRPr="00D7512E">
              <w:rPr>
                <w:sz w:val="20"/>
                <w:szCs w:val="20"/>
              </w:rPr>
              <w:t xml:space="preserve">Regulatory </w:t>
            </w:r>
            <w:r w:rsidRPr="00D7512E">
              <w:rPr>
                <w:sz w:val="20"/>
                <w:szCs w:val="20"/>
              </w:rPr>
              <w:lastRenderedPageBreak/>
              <w:t>Compliance</w:t>
            </w:r>
            <w:r>
              <w:rPr>
                <w:sz w:val="20"/>
                <w:szCs w:val="20"/>
              </w:rPr>
              <w:t xml:space="preserve">, </w:t>
            </w:r>
            <w:r w:rsidRPr="00D7512E">
              <w:rPr>
                <w:sz w:val="20"/>
                <w:szCs w:val="20"/>
              </w:rPr>
              <w:t>Stakeholder Communication</w:t>
            </w:r>
            <w:r>
              <w:rPr>
                <w:sz w:val="20"/>
                <w:szCs w:val="20"/>
              </w:rPr>
              <w:t xml:space="preserve">, </w:t>
            </w:r>
            <w:r w:rsidRPr="00D7512E">
              <w:rPr>
                <w:sz w:val="20"/>
                <w:szCs w:val="20"/>
              </w:rPr>
              <w:t>Agile Methodologies</w:t>
            </w:r>
            <w:r>
              <w:rPr>
                <w:sz w:val="20"/>
                <w:szCs w:val="20"/>
              </w:rPr>
              <w:t xml:space="preserve">, </w:t>
            </w:r>
            <w:r w:rsidRPr="00D7512E">
              <w:rPr>
                <w:sz w:val="20"/>
                <w:szCs w:val="20"/>
              </w:rPr>
              <w:t>Cloud-Native Platforms</w:t>
            </w:r>
          </w:p>
          <w:p w14:paraId="2438311A" w14:textId="77777777" w:rsidR="00100FCC" w:rsidRDefault="00D337D3" w:rsidP="00D7512E">
            <w:pPr>
              <w:pStyle w:val="divdocumentulli"/>
              <w:numPr>
                <w:ilvl w:val="0"/>
                <w:numId w:val="19"/>
              </w:numPr>
              <w:spacing w:line="280" w:lineRule="atLeast"/>
              <w:rPr>
                <w:sz w:val="20"/>
                <w:szCs w:val="20"/>
              </w:rPr>
            </w:pPr>
            <w:r>
              <w:rPr>
                <w:rStyle w:val="Strong1"/>
                <w:b/>
                <w:bCs/>
                <w:sz w:val="20"/>
                <w:szCs w:val="20"/>
              </w:rPr>
              <w:t>Operating Systems:</w:t>
            </w:r>
            <w:r>
              <w:rPr>
                <w:sz w:val="20"/>
                <w:szCs w:val="20"/>
              </w:rPr>
              <w:t xml:space="preserve"> AIX, UNIX, Windows, Linux</w:t>
            </w:r>
          </w:p>
          <w:p w14:paraId="5AACEEAE" w14:textId="77777777" w:rsidR="00D7512E" w:rsidRDefault="00D337D3" w:rsidP="00D7512E">
            <w:pPr>
              <w:pStyle w:val="divdocumentulli"/>
              <w:numPr>
                <w:ilvl w:val="0"/>
                <w:numId w:val="19"/>
              </w:numPr>
              <w:spacing w:line="280" w:lineRule="atLeast"/>
              <w:rPr>
                <w:sz w:val="20"/>
                <w:szCs w:val="20"/>
              </w:rPr>
            </w:pPr>
            <w:r>
              <w:rPr>
                <w:rStyle w:val="Strong1"/>
                <w:b/>
                <w:bCs/>
                <w:sz w:val="20"/>
                <w:szCs w:val="20"/>
              </w:rPr>
              <w:t>Languages:</w:t>
            </w:r>
            <w:r>
              <w:rPr>
                <w:sz w:val="20"/>
                <w:szCs w:val="20"/>
              </w:rPr>
              <w:t xml:space="preserve"> C, C++, COBOL, Core JAVA, Servlets, JSP, Beans, EJB, Node JS, Kafka, Angular JS</w:t>
            </w:r>
          </w:p>
          <w:p w14:paraId="63C7CCBF" w14:textId="0120997D" w:rsidR="00100FCC" w:rsidRPr="00D7512E" w:rsidRDefault="00D337D3" w:rsidP="00D7512E">
            <w:pPr>
              <w:pStyle w:val="divdocumentulli"/>
              <w:numPr>
                <w:ilvl w:val="0"/>
                <w:numId w:val="19"/>
              </w:numPr>
              <w:spacing w:line="280" w:lineRule="atLeast"/>
              <w:rPr>
                <w:sz w:val="20"/>
                <w:szCs w:val="20"/>
              </w:rPr>
            </w:pPr>
            <w:r w:rsidRPr="00D7512E">
              <w:rPr>
                <w:rStyle w:val="Strong1"/>
                <w:b/>
                <w:bCs/>
                <w:sz w:val="20"/>
                <w:szCs w:val="20"/>
              </w:rPr>
              <w:t>Databases:</w:t>
            </w:r>
            <w:r w:rsidRPr="00D7512E">
              <w:rPr>
                <w:sz w:val="20"/>
                <w:szCs w:val="20"/>
              </w:rPr>
              <w:t xml:space="preserve"> Oracle, MS-SQL, RPG/400, RPG/ILE, DB2400</w:t>
            </w:r>
          </w:p>
          <w:p w14:paraId="0306AE8E" w14:textId="77777777" w:rsidR="00100FCC" w:rsidRDefault="00D337D3" w:rsidP="00D7512E">
            <w:pPr>
              <w:pStyle w:val="divdocumentulli"/>
              <w:numPr>
                <w:ilvl w:val="0"/>
                <w:numId w:val="19"/>
              </w:numPr>
              <w:spacing w:line="280" w:lineRule="atLeast"/>
              <w:rPr>
                <w:sz w:val="20"/>
                <w:szCs w:val="20"/>
              </w:rPr>
            </w:pPr>
            <w:r>
              <w:rPr>
                <w:rStyle w:val="Strong1"/>
                <w:b/>
                <w:bCs/>
                <w:sz w:val="20"/>
                <w:szCs w:val="20"/>
              </w:rPr>
              <w:t>Technologies:</w:t>
            </w:r>
            <w:r>
              <w:rPr>
                <w:sz w:val="20"/>
                <w:szCs w:val="20"/>
              </w:rPr>
              <w:t xml:space="preserve"> VB, ASP, JSP, JavaScript</w:t>
            </w:r>
          </w:p>
          <w:p w14:paraId="0D5FFB94" w14:textId="77777777" w:rsidR="00100FCC" w:rsidRDefault="00D337D3" w:rsidP="00D7512E">
            <w:pPr>
              <w:pStyle w:val="divdocumentulli"/>
              <w:numPr>
                <w:ilvl w:val="0"/>
                <w:numId w:val="19"/>
              </w:numPr>
              <w:spacing w:line="280" w:lineRule="atLeast"/>
              <w:rPr>
                <w:sz w:val="20"/>
                <w:szCs w:val="20"/>
              </w:rPr>
            </w:pPr>
            <w:r>
              <w:rPr>
                <w:rStyle w:val="Strong1"/>
                <w:b/>
                <w:bCs/>
                <w:sz w:val="20"/>
                <w:szCs w:val="20"/>
              </w:rPr>
              <w:t>Design Tools:</w:t>
            </w:r>
            <w:r>
              <w:rPr>
                <w:sz w:val="20"/>
                <w:szCs w:val="20"/>
              </w:rPr>
              <w:t xml:space="preserve"> Rational Rose</w:t>
            </w:r>
          </w:p>
          <w:p w14:paraId="32633808" w14:textId="4BE3FC5C" w:rsidR="00C91DA5" w:rsidRDefault="00C91DA5" w:rsidP="00D7512E">
            <w:pPr>
              <w:pStyle w:val="divdocumentulli"/>
              <w:spacing w:line="280" w:lineRule="atLeast"/>
              <w:ind w:left="720"/>
              <w:rPr>
                <w:sz w:val="20"/>
                <w:szCs w:val="20"/>
              </w:rPr>
            </w:pPr>
          </w:p>
        </w:tc>
        <w:tc>
          <w:tcPr>
            <w:tcW w:w="5580" w:type="dxa"/>
            <w:tcBorders>
              <w:left w:val="single" w:sz="8" w:space="0" w:color="FEFDFD"/>
            </w:tcBorders>
            <w:tcMar>
              <w:top w:w="0" w:type="dxa"/>
              <w:left w:w="0" w:type="dxa"/>
              <w:bottom w:w="0" w:type="dxa"/>
              <w:right w:w="0" w:type="dxa"/>
            </w:tcMar>
            <w:hideMark/>
          </w:tcPr>
          <w:p w14:paraId="23695876" w14:textId="164F89E9" w:rsidR="00100FCC" w:rsidRPr="00D7512E" w:rsidRDefault="00D7512E" w:rsidP="00D7512E">
            <w:pPr>
              <w:pStyle w:val="divdocumentulli"/>
              <w:numPr>
                <w:ilvl w:val="0"/>
                <w:numId w:val="20"/>
              </w:numPr>
              <w:spacing w:line="280" w:lineRule="atLeast"/>
              <w:rPr>
                <w:sz w:val="20"/>
                <w:szCs w:val="20"/>
              </w:rPr>
            </w:pPr>
            <w:r>
              <w:rPr>
                <w:rStyle w:val="Strong1"/>
                <w:b/>
                <w:bCs/>
                <w:sz w:val="20"/>
                <w:szCs w:val="20"/>
              </w:rPr>
              <w:lastRenderedPageBreak/>
              <w:t>Functional  Skills:</w:t>
            </w:r>
            <w:r>
              <w:t xml:space="preserve"> </w:t>
            </w:r>
            <w:r>
              <w:rPr>
                <w:sz w:val="20"/>
                <w:szCs w:val="20"/>
              </w:rPr>
              <w:t xml:space="preserve">Debit and Credit Card, Credit card origination, Credit Card Authorization, Credit Card Acquiring, Credit card Issuing, Realtime Payment Gateway, Wallet, Tokenization,  POS, ATM, Retail Banking, </w:t>
            </w:r>
            <w:r>
              <w:rPr>
                <w:sz w:val="20"/>
                <w:szCs w:val="20"/>
              </w:rPr>
              <w:lastRenderedPageBreak/>
              <w:t>Corporate Banking, Clearing and Settlement, Telecom Billing, Telecom Retail Backoffice (RBOS)</w:t>
            </w:r>
          </w:p>
          <w:p w14:paraId="1B737146" w14:textId="64E0AA99" w:rsidR="00100FCC" w:rsidRDefault="00D337D3" w:rsidP="00D7512E">
            <w:pPr>
              <w:pStyle w:val="divdocumentulli"/>
              <w:numPr>
                <w:ilvl w:val="0"/>
                <w:numId w:val="20"/>
              </w:numPr>
              <w:spacing w:line="280" w:lineRule="atLeast"/>
              <w:rPr>
                <w:sz w:val="20"/>
                <w:szCs w:val="20"/>
              </w:rPr>
            </w:pPr>
            <w:r>
              <w:rPr>
                <w:rStyle w:val="Strong1"/>
                <w:b/>
                <w:bCs/>
                <w:sz w:val="20"/>
                <w:szCs w:val="20"/>
              </w:rPr>
              <w:t>Tools:</w:t>
            </w:r>
            <w:r>
              <w:rPr>
                <w:sz w:val="20"/>
                <w:szCs w:val="20"/>
              </w:rPr>
              <w:t xml:space="preserve"> MAGIC, Tuxedo, JIRA, SVN/StarTeam/CVS/VSS, Code Collaborator, FishEye, LXR, Drool, BI, Toad Central</w:t>
            </w:r>
            <w:r w:rsidR="007076C1">
              <w:rPr>
                <w:sz w:val="20"/>
                <w:szCs w:val="20"/>
              </w:rPr>
              <w:t xml:space="preserve">, Confluence </w:t>
            </w:r>
          </w:p>
          <w:p w14:paraId="36CD4C11" w14:textId="77777777" w:rsidR="00100FCC" w:rsidRDefault="00D337D3" w:rsidP="00D7512E">
            <w:pPr>
              <w:pStyle w:val="divdocumentulli"/>
              <w:numPr>
                <w:ilvl w:val="0"/>
                <w:numId w:val="20"/>
              </w:numPr>
              <w:spacing w:line="280" w:lineRule="atLeast"/>
              <w:rPr>
                <w:sz w:val="20"/>
                <w:szCs w:val="20"/>
              </w:rPr>
            </w:pPr>
            <w:r>
              <w:rPr>
                <w:rStyle w:val="Strong1"/>
                <w:b/>
                <w:bCs/>
                <w:sz w:val="20"/>
                <w:szCs w:val="20"/>
              </w:rPr>
              <w:t>Project Management Tools:</w:t>
            </w:r>
            <w:r>
              <w:rPr>
                <w:sz w:val="20"/>
                <w:szCs w:val="20"/>
              </w:rPr>
              <w:t xml:space="preserve"> MS-Project, PBN, Whizible, Jira Green Hopper, StarTeam, SWIFT ALM</w:t>
            </w:r>
          </w:p>
          <w:p w14:paraId="7CEC0682" w14:textId="77777777" w:rsidR="00100FCC" w:rsidRDefault="00D337D3" w:rsidP="00D7512E">
            <w:pPr>
              <w:pStyle w:val="divdocumentulli"/>
              <w:numPr>
                <w:ilvl w:val="0"/>
                <w:numId w:val="20"/>
              </w:numPr>
              <w:spacing w:line="280" w:lineRule="atLeast"/>
              <w:rPr>
                <w:sz w:val="20"/>
                <w:szCs w:val="20"/>
              </w:rPr>
            </w:pPr>
            <w:r>
              <w:rPr>
                <w:rStyle w:val="Strong1"/>
                <w:b/>
                <w:bCs/>
                <w:sz w:val="20"/>
                <w:szCs w:val="20"/>
              </w:rPr>
              <w:t>Messaging Formats:</w:t>
            </w:r>
            <w:r>
              <w:rPr>
                <w:sz w:val="20"/>
                <w:szCs w:val="20"/>
              </w:rPr>
              <w:t xml:space="preserve"> ISO 8583, SWIFT, IFX, OFX, SEPA (ISO 20022), SFMS, Aptra NDC+ (NCR), DDC (D912 Diebold), ACH</w:t>
            </w:r>
          </w:p>
          <w:p w14:paraId="78074C5C" w14:textId="094D2DD2" w:rsidR="00D7512E" w:rsidRDefault="00D337D3" w:rsidP="00D7512E">
            <w:pPr>
              <w:pStyle w:val="divdocumentulli"/>
              <w:numPr>
                <w:ilvl w:val="0"/>
                <w:numId w:val="20"/>
              </w:numPr>
              <w:spacing w:line="280" w:lineRule="atLeast"/>
              <w:rPr>
                <w:sz w:val="20"/>
                <w:szCs w:val="20"/>
              </w:rPr>
            </w:pPr>
            <w:r>
              <w:rPr>
                <w:rStyle w:val="Strong1"/>
                <w:b/>
                <w:bCs/>
                <w:sz w:val="20"/>
                <w:szCs w:val="20"/>
              </w:rPr>
              <w:t>Process Knowledge:</w:t>
            </w:r>
            <w:r>
              <w:rPr>
                <w:sz w:val="20"/>
                <w:szCs w:val="20"/>
              </w:rPr>
              <w:t xml:space="preserve"> CMM Level 5, ISO, ISMS 27001, Scrum Agile, PCI-DSS, SCALE Agile</w:t>
            </w:r>
          </w:p>
          <w:p w14:paraId="2CACB0CC" w14:textId="77777777" w:rsidR="00D7512E" w:rsidRDefault="00D7512E" w:rsidP="00D7512E">
            <w:pPr>
              <w:pStyle w:val="divdocumentulli"/>
              <w:spacing w:line="280" w:lineRule="atLeast"/>
              <w:ind w:left="720"/>
              <w:rPr>
                <w:sz w:val="20"/>
                <w:szCs w:val="20"/>
              </w:rPr>
            </w:pPr>
          </w:p>
          <w:p w14:paraId="05C29D5F" w14:textId="77777777" w:rsidR="00D7512E" w:rsidRDefault="00D7512E" w:rsidP="00D7512E">
            <w:pPr>
              <w:pStyle w:val="divdocumentulli"/>
              <w:spacing w:line="280" w:lineRule="atLeast"/>
              <w:rPr>
                <w:sz w:val="20"/>
                <w:szCs w:val="20"/>
              </w:rPr>
            </w:pPr>
          </w:p>
        </w:tc>
      </w:tr>
    </w:tbl>
    <w:p w14:paraId="4790F196" w14:textId="77777777" w:rsidR="00100FCC" w:rsidRDefault="00D337D3">
      <w:pPr>
        <w:pStyle w:val="divdocumentulli"/>
        <w:numPr>
          <w:ilvl w:val="0"/>
          <w:numId w:val="21"/>
        </w:numPr>
        <w:spacing w:line="280" w:lineRule="atLeast"/>
        <w:ind w:left="460" w:hanging="192"/>
        <w:rPr>
          <w:vanish/>
          <w:sz w:val="20"/>
          <w:szCs w:val="20"/>
        </w:rPr>
      </w:pPr>
      <w:r>
        <w:rPr>
          <w:rStyle w:val="Strong1"/>
          <w:b/>
          <w:bCs/>
          <w:vanish/>
          <w:sz w:val="20"/>
          <w:szCs w:val="20"/>
        </w:rPr>
        <w:lastRenderedPageBreak/>
        <w:t>Operating Systems:</w:t>
      </w:r>
      <w:r>
        <w:rPr>
          <w:vanish/>
          <w:sz w:val="20"/>
          <w:szCs w:val="20"/>
        </w:rPr>
        <w:t xml:space="preserve"> AIX, UNIX, Windows, Linux</w:t>
      </w:r>
    </w:p>
    <w:p w14:paraId="1E90DDE3" w14:textId="77777777" w:rsidR="00100FCC" w:rsidRDefault="00D337D3">
      <w:pPr>
        <w:pStyle w:val="divdocumentulli"/>
        <w:numPr>
          <w:ilvl w:val="0"/>
          <w:numId w:val="21"/>
        </w:numPr>
        <w:spacing w:line="280" w:lineRule="atLeast"/>
        <w:ind w:left="460" w:hanging="192"/>
        <w:rPr>
          <w:vanish/>
          <w:sz w:val="20"/>
          <w:szCs w:val="20"/>
        </w:rPr>
      </w:pPr>
      <w:r>
        <w:rPr>
          <w:rStyle w:val="Strong1"/>
          <w:b/>
          <w:bCs/>
          <w:vanish/>
          <w:sz w:val="20"/>
          <w:szCs w:val="20"/>
        </w:rPr>
        <w:t>Languages:</w:t>
      </w:r>
      <w:r>
        <w:rPr>
          <w:vanish/>
          <w:sz w:val="20"/>
          <w:szCs w:val="20"/>
        </w:rPr>
        <w:t xml:space="preserve"> C, C++, COBOL, Core JAVA, Servlets, JSP, Beans, EJB, Node JS, Kafka, Angular JS</w:t>
      </w:r>
    </w:p>
    <w:p w14:paraId="369D1180" w14:textId="77777777" w:rsidR="00100FCC" w:rsidRDefault="00D337D3">
      <w:pPr>
        <w:pStyle w:val="divdocumentulli"/>
        <w:numPr>
          <w:ilvl w:val="0"/>
          <w:numId w:val="21"/>
        </w:numPr>
        <w:spacing w:line="280" w:lineRule="atLeast"/>
        <w:ind w:left="460" w:hanging="192"/>
        <w:rPr>
          <w:vanish/>
          <w:sz w:val="20"/>
          <w:szCs w:val="20"/>
        </w:rPr>
      </w:pPr>
      <w:r>
        <w:rPr>
          <w:rStyle w:val="Strong1"/>
          <w:b/>
          <w:bCs/>
          <w:vanish/>
          <w:sz w:val="20"/>
          <w:szCs w:val="20"/>
        </w:rPr>
        <w:t>Databases:</w:t>
      </w:r>
      <w:r>
        <w:rPr>
          <w:vanish/>
          <w:sz w:val="20"/>
          <w:szCs w:val="20"/>
        </w:rPr>
        <w:t xml:space="preserve"> Oracle, MS-SQL, RPG/400, RPG/ILE, DB2400</w:t>
      </w:r>
    </w:p>
    <w:p w14:paraId="42B532A4" w14:textId="77777777" w:rsidR="00100FCC" w:rsidRDefault="00D337D3">
      <w:pPr>
        <w:pStyle w:val="divdocumentulli"/>
        <w:numPr>
          <w:ilvl w:val="0"/>
          <w:numId w:val="21"/>
        </w:numPr>
        <w:spacing w:line="280" w:lineRule="atLeast"/>
        <w:ind w:left="460" w:hanging="192"/>
        <w:rPr>
          <w:vanish/>
          <w:sz w:val="20"/>
          <w:szCs w:val="20"/>
        </w:rPr>
      </w:pPr>
      <w:r>
        <w:rPr>
          <w:rStyle w:val="Strong1"/>
          <w:b/>
          <w:bCs/>
          <w:vanish/>
          <w:sz w:val="20"/>
          <w:szCs w:val="20"/>
        </w:rPr>
        <w:t>Technologies:</w:t>
      </w:r>
      <w:r>
        <w:rPr>
          <w:vanish/>
          <w:sz w:val="20"/>
          <w:szCs w:val="20"/>
        </w:rPr>
        <w:t xml:space="preserve"> VB, ASP, JSP, JavaScript</w:t>
      </w:r>
    </w:p>
    <w:p w14:paraId="3C64A0EF" w14:textId="77777777" w:rsidR="00100FCC" w:rsidRDefault="00D337D3">
      <w:pPr>
        <w:pStyle w:val="divdocumentulli"/>
        <w:numPr>
          <w:ilvl w:val="0"/>
          <w:numId w:val="21"/>
        </w:numPr>
        <w:spacing w:line="280" w:lineRule="atLeast"/>
        <w:ind w:left="460" w:hanging="192"/>
        <w:rPr>
          <w:vanish/>
          <w:sz w:val="20"/>
          <w:szCs w:val="20"/>
        </w:rPr>
      </w:pPr>
      <w:r>
        <w:rPr>
          <w:rStyle w:val="Strong1"/>
          <w:b/>
          <w:bCs/>
          <w:vanish/>
          <w:sz w:val="20"/>
          <w:szCs w:val="20"/>
        </w:rPr>
        <w:t>Design Tools:</w:t>
      </w:r>
      <w:r>
        <w:rPr>
          <w:vanish/>
          <w:sz w:val="20"/>
          <w:szCs w:val="20"/>
        </w:rPr>
        <w:t xml:space="preserve"> Rational Rose</w:t>
      </w:r>
    </w:p>
    <w:p w14:paraId="7B7EC51E" w14:textId="77777777" w:rsidR="00100FCC" w:rsidRDefault="00D337D3">
      <w:pPr>
        <w:pStyle w:val="divdocumentulli"/>
        <w:numPr>
          <w:ilvl w:val="0"/>
          <w:numId w:val="22"/>
        </w:numPr>
        <w:spacing w:line="280" w:lineRule="atLeast"/>
        <w:ind w:left="460" w:hanging="192"/>
        <w:rPr>
          <w:vanish/>
          <w:sz w:val="20"/>
          <w:szCs w:val="20"/>
        </w:rPr>
      </w:pPr>
      <w:r>
        <w:rPr>
          <w:rStyle w:val="Strong1"/>
          <w:b/>
          <w:bCs/>
          <w:vanish/>
          <w:sz w:val="20"/>
          <w:szCs w:val="20"/>
        </w:rPr>
        <w:t>System Analysis &amp; Design:</w:t>
      </w:r>
      <w:r>
        <w:rPr>
          <w:vanish/>
          <w:sz w:val="20"/>
          <w:szCs w:val="20"/>
        </w:rPr>
        <w:t xml:space="preserve"> SSAD, OOAD/Web</w:t>
      </w:r>
    </w:p>
    <w:p w14:paraId="495CF700" w14:textId="77777777" w:rsidR="00100FCC" w:rsidRDefault="00D337D3">
      <w:pPr>
        <w:pStyle w:val="divdocumentulli"/>
        <w:numPr>
          <w:ilvl w:val="0"/>
          <w:numId w:val="22"/>
        </w:numPr>
        <w:spacing w:line="280" w:lineRule="atLeast"/>
        <w:ind w:left="460" w:hanging="192"/>
        <w:rPr>
          <w:vanish/>
          <w:sz w:val="20"/>
          <w:szCs w:val="20"/>
        </w:rPr>
      </w:pPr>
      <w:r>
        <w:rPr>
          <w:rStyle w:val="Strong1"/>
          <w:b/>
          <w:bCs/>
          <w:vanish/>
          <w:sz w:val="20"/>
          <w:szCs w:val="20"/>
        </w:rPr>
        <w:t>Tools:</w:t>
      </w:r>
      <w:r>
        <w:rPr>
          <w:vanish/>
          <w:sz w:val="20"/>
          <w:szCs w:val="20"/>
        </w:rPr>
        <w:t xml:space="preserve"> MAGIC, Tuxedo, JIRA, SVN/StarTeam/CVS/VSS, Code Collaborator, FishEye, LXR, Drool, BI, Toad Central</w:t>
      </w:r>
    </w:p>
    <w:p w14:paraId="0E7C9272" w14:textId="77777777" w:rsidR="00100FCC" w:rsidRDefault="00D337D3">
      <w:pPr>
        <w:pStyle w:val="divdocumentulli"/>
        <w:numPr>
          <w:ilvl w:val="0"/>
          <w:numId w:val="22"/>
        </w:numPr>
        <w:spacing w:line="280" w:lineRule="atLeast"/>
        <w:ind w:left="460" w:hanging="192"/>
        <w:rPr>
          <w:vanish/>
          <w:sz w:val="20"/>
          <w:szCs w:val="20"/>
        </w:rPr>
      </w:pPr>
      <w:r>
        <w:rPr>
          <w:rStyle w:val="Strong1"/>
          <w:b/>
          <w:bCs/>
          <w:vanish/>
          <w:sz w:val="20"/>
          <w:szCs w:val="20"/>
        </w:rPr>
        <w:t>Project Management Tools:</w:t>
      </w:r>
      <w:r>
        <w:rPr>
          <w:vanish/>
          <w:sz w:val="20"/>
          <w:szCs w:val="20"/>
        </w:rPr>
        <w:t xml:space="preserve"> MS-Project, PBN, Whizible, Jira Green Hopper, StarTeam, SWIFT ALM</w:t>
      </w:r>
    </w:p>
    <w:p w14:paraId="5C0AD1EA" w14:textId="77777777" w:rsidR="00100FCC" w:rsidRDefault="00D337D3">
      <w:pPr>
        <w:pStyle w:val="divdocumentulli"/>
        <w:numPr>
          <w:ilvl w:val="0"/>
          <w:numId w:val="22"/>
        </w:numPr>
        <w:spacing w:line="280" w:lineRule="atLeast"/>
        <w:ind w:left="460" w:hanging="192"/>
        <w:rPr>
          <w:vanish/>
          <w:sz w:val="20"/>
          <w:szCs w:val="20"/>
        </w:rPr>
      </w:pPr>
      <w:r>
        <w:rPr>
          <w:rStyle w:val="Strong1"/>
          <w:b/>
          <w:bCs/>
          <w:vanish/>
          <w:sz w:val="20"/>
          <w:szCs w:val="20"/>
        </w:rPr>
        <w:t>Messaging Formats:</w:t>
      </w:r>
      <w:r>
        <w:rPr>
          <w:vanish/>
          <w:sz w:val="20"/>
          <w:szCs w:val="20"/>
        </w:rPr>
        <w:t xml:space="preserve"> ISO 8583, SWIFT, IFX, OFX, SEPA (ISO 20022), SFMS, Aptra NDC+ (NCR), DDC (D912 Diebold), ACH</w:t>
      </w:r>
    </w:p>
    <w:p w14:paraId="2623E82F" w14:textId="77777777" w:rsidR="00100FCC" w:rsidRDefault="00D337D3">
      <w:pPr>
        <w:pStyle w:val="divdocumentulli"/>
        <w:numPr>
          <w:ilvl w:val="0"/>
          <w:numId w:val="22"/>
        </w:numPr>
        <w:spacing w:line="280" w:lineRule="atLeast"/>
        <w:ind w:left="460" w:hanging="192"/>
        <w:rPr>
          <w:vanish/>
          <w:sz w:val="20"/>
          <w:szCs w:val="20"/>
        </w:rPr>
      </w:pPr>
      <w:r>
        <w:rPr>
          <w:rStyle w:val="Strong1"/>
          <w:b/>
          <w:bCs/>
          <w:vanish/>
          <w:sz w:val="20"/>
          <w:szCs w:val="20"/>
        </w:rPr>
        <w:t>Process Knowledge:</w:t>
      </w:r>
      <w:r>
        <w:rPr>
          <w:vanish/>
          <w:sz w:val="20"/>
          <w:szCs w:val="20"/>
        </w:rPr>
        <w:t xml:space="preserve"> CMM Level 5, ISO, ISMS 27001, Scrum Agile, PCI-DSS, SCALE Agile</w:t>
      </w:r>
    </w:p>
    <w:p w14:paraId="4A8F154F" w14:textId="77777777" w:rsidR="00100FCC" w:rsidRDefault="00D337D3">
      <w:pPr>
        <w:pStyle w:val="divdocumentdivheading"/>
        <w:tabs>
          <w:tab w:val="left" w:pos="4736"/>
          <w:tab w:val="left" w:pos="11160"/>
        </w:tabs>
        <w:spacing w:before="180" w:line="280" w:lineRule="atLeast"/>
        <w:jc w:val="center"/>
        <w:rPr>
          <w:smallCaps/>
          <w:sz w:val="20"/>
          <w:szCs w:val="20"/>
        </w:rPr>
      </w:pPr>
      <w:r>
        <w:rPr>
          <w:smallCaps/>
          <w:sz w:val="20"/>
          <w:szCs w:val="20"/>
        </w:rPr>
        <w:t xml:space="preserve"> </w:t>
      </w:r>
      <w:r>
        <w:rPr>
          <w:strike/>
          <w:color w:val="000000"/>
          <w:sz w:val="30"/>
        </w:rPr>
        <w:tab/>
      </w:r>
      <w:r>
        <w:rPr>
          <w:rStyle w:val="divdocumentdivsectiontitle"/>
          <w:smallCaps/>
          <w:shd w:val="clear" w:color="auto" w:fill="FFFFFF"/>
        </w:rPr>
        <w:t xml:space="preserve">   Education   </w:t>
      </w:r>
      <w:r>
        <w:rPr>
          <w:strike/>
          <w:color w:val="000000"/>
          <w:sz w:val="30"/>
        </w:rPr>
        <w:tab/>
      </w:r>
    </w:p>
    <w:p w14:paraId="6E31676A" w14:textId="77777777" w:rsidR="00100FCC" w:rsidRDefault="00D337D3">
      <w:pPr>
        <w:pStyle w:val="divdocumentsinglecolumn"/>
        <w:spacing w:line="280" w:lineRule="atLeast"/>
        <w:rPr>
          <w:sz w:val="20"/>
          <w:szCs w:val="20"/>
        </w:rPr>
      </w:pPr>
      <w:r>
        <w:rPr>
          <w:rStyle w:val="spandegree"/>
          <w:sz w:val="20"/>
          <w:szCs w:val="20"/>
        </w:rPr>
        <w:t>MBA</w:t>
      </w:r>
      <w:r>
        <w:rPr>
          <w:rStyle w:val="span"/>
          <w:sz w:val="20"/>
          <w:szCs w:val="20"/>
        </w:rPr>
        <w:t>: International Business Management, 2009</w:t>
      </w:r>
      <w:r>
        <w:rPr>
          <w:rStyle w:val="singlecolumnspanpaddedlinenth-child1"/>
          <w:sz w:val="20"/>
          <w:szCs w:val="20"/>
        </w:rPr>
        <w:t xml:space="preserve"> </w:t>
      </w:r>
    </w:p>
    <w:p w14:paraId="7859470A" w14:textId="77777777" w:rsidR="00100FCC" w:rsidRDefault="00D337D3">
      <w:pPr>
        <w:pStyle w:val="spanpaddedlineParagraph"/>
        <w:spacing w:line="280" w:lineRule="atLeast"/>
        <w:rPr>
          <w:sz w:val="20"/>
          <w:szCs w:val="20"/>
        </w:rPr>
      </w:pPr>
      <w:r>
        <w:rPr>
          <w:rStyle w:val="spancompanyname"/>
          <w:sz w:val="20"/>
          <w:szCs w:val="20"/>
        </w:rPr>
        <w:t>University of Wales</w:t>
      </w:r>
      <w:r>
        <w:rPr>
          <w:rStyle w:val="span"/>
          <w:sz w:val="20"/>
          <w:szCs w:val="20"/>
        </w:rPr>
        <w:t xml:space="preserve"> - Cardiff, Wales</w:t>
      </w:r>
      <w:r>
        <w:rPr>
          <w:sz w:val="20"/>
          <w:szCs w:val="20"/>
        </w:rPr>
        <w:t xml:space="preserve"> </w:t>
      </w:r>
    </w:p>
    <w:p w14:paraId="14073C74" w14:textId="77777777" w:rsidR="00100FCC" w:rsidRDefault="00D337D3">
      <w:pPr>
        <w:pStyle w:val="divdocumentsinglecolumn"/>
        <w:spacing w:before="200" w:line="280" w:lineRule="atLeast"/>
        <w:rPr>
          <w:sz w:val="20"/>
          <w:szCs w:val="20"/>
        </w:rPr>
      </w:pPr>
      <w:r>
        <w:rPr>
          <w:rStyle w:val="spandegree"/>
          <w:sz w:val="20"/>
          <w:szCs w:val="20"/>
        </w:rPr>
        <w:t>Diploma</w:t>
      </w:r>
      <w:r>
        <w:rPr>
          <w:rStyle w:val="span"/>
          <w:sz w:val="20"/>
          <w:szCs w:val="20"/>
        </w:rPr>
        <w:t>: Computer Technology , 1990</w:t>
      </w:r>
      <w:r>
        <w:rPr>
          <w:rStyle w:val="singlecolumnspanpaddedlinenth-child1"/>
          <w:sz w:val="20"/>
          <w:szCs w:val="20"/>
        </w:rPr>
        <w:t xml:space="preserve"> </w:t>
      </w:r>
    </w:p>
    <w:p w14:paraId="74A6DE51" w14:textId="0665CA11" w:rsidR="00100FCC" w:rsidRDefault="00D337D3">
      <w:pPr>
        <w:pStyle w:val="spanpaddedlineParagraph"/>
        <w:spacing w:line="280" w:lineRule="atLeast"/>
        <w:rPr>
          <w:sz w:val="20"/>
          <w:szCs w:val="20"/>
        </w:rPr>
      </w:pPr>
      <w:r>
        <w:rPr>
          <w:rStyle w:val="spancompanyname"/>
          <w:sz w:val="20"/>
          <w:szCs w:val="20"/>
        </w:rPr>
        <w:t>Bharati Vidyapeethi's Institute Of Technology</w:t>
      </w:r>
      <w:r>
        <w:rPr>
          <w:rStyle w:val="span"/>
          <w:sz w:val="20"/>
          <w:szCs w:val="20"/>
        </w:rPr>
        <w:t xml:space="preserve"> - Pune, India</w:t>
      </w:r>
      <w:r>
        <w:rPr>
          <w:sz w:val="20"/>
          <w:szCs w:val="20"/>
        </w:rPr>
        <w:t xml:space="preserve"> </w:t>
      </w:r>
    </w:p>
    <w:p w14:paraId="0A0590CC" w14:textId="12909271" w:rsidR="00D8748F" w:rsidRDefault="00D8748F">
      <w:pPr>
        <w:pStyle w:val="spanpaddedlineParagraph"/>
        <w:spacing w:line="280" w:lineRule="atLeast"/>
        <w:rPr>
          <w:sz w:val="20"/>
          <w:szCs w:val="20"/>
        </w:rPr>
      </w:pPr>
    </w:p>
    <w:p w14:paraId="4F4EB298" w14:textId="09F7852A" w:rsidR="00D8748F" w:rsidRPr="00D8748F" w:rsidRDefault="00D8748F">
      <w:pPr>
        <w:pStyle w:val="spanpaddedlineParagraph"/>
        <w:spacing w:line="280" w:lineRule="atLeast"/>
        <w:rPr>
          <w:sz w:val="20"/>
          <w:szCs w:val="20"/>
        </w:rPr>
      </w:pPr>
      <w:r>
        <w:rPr>
          <w:b/>
          <w:bCs/>
          <w:sz w:val="20"/>
          <w:szCs w:val="20"/>
        </w:rPr>
        <w:t xml:space="preserve">Certified Scrum Master </w:t>
      </w:r>
      <w:r w:rsidR="00C91DA5">
        <w:rPr>
          <w:b/>
          <w:bCs/>
          <w:sz w:val="20"/>
          <w:szCs w:val="20"/>
        </w:rPr>
        <w:t xml:space="preserve">issued 2014 </w:t>
      </w:r>
      <w:r>
        <w:rPr>
          <w:sz w:val="20"/>
          <w:szCs w:val="20"/>
        </w:rPr>
        <w:t>valid till 2024</w:t>
      </w:r>
    </w:p>
    <w:p w14:paraId="4026FE65" w14:textId="1D3C83DD" w:rsidR="00D8748F" w:rsidRDefault="00D8748F" w:rsidP="00D8748F">
      <w:pPr>
        <w:pStyle w:val="spanpaddedlineParagraph"/>
        <w:spacing w:line="280" w:lineRule="atLeast"/>
        <w:rPr>
          <w:smallCaps/>
          <w:sz w:val="20"/>
          <w:szCs w:val="20"/>
        </w:rPr>
      </w:pPr>
      <w:r>
        <w:rPr>
          <w:b/>
          <w:bCs/>
          <w:sz w:val="20"/>
          <w:szCs w:val="20"/>
        </w:rPr>
        <w:t>Scrum Alliance US</w:t>
      </w:r>
      <w:r>
        <w:rPr>
          <w:smallCaps/>
          <w:sz w:val="20"/>
          <w:szCs w:val="20"/>
        </w:rPr>
        <w:t xml:space="preserve"> </w:t>
      </w:r>
    </w:p>
    <w:p w14:paraId="3F6130C1" w14:textId="77777777" w:rsidR="009F2AC0" w:rsidRDefault="009F2AC0" w:rsidP="00D8748F">
      <w:pPr>
        <w:pStyle w:val="spanpaddedlineParagraph"/>
        <w:spacing w:line="280" w:lineRule="atLeast"/>
        <w:rPr>
          <w:smallCaps/>
          <w:sz w:val="20"/>
          <w:szCs w:val="20"/>
        </w:rPr>
      </w:pPr>
    </w:p>
    <w:p w14:paraId="183517BC" w14:textId="7FD4ADE1" w:rsidR="009F2AC0" w:rsidRPr="00D8748F" w:rsidRDefault="009F2AC0" w:rsidP="009F2AC0">
      <w:pPr>
        <w:pStyle w:val="spanpaddedlineParagraph"/>
        <w:spacing w:line="280" w:lineRule="atLeast"/>
        <w:rPr>
          <w:sz w:val="20"/>
          <w:szCs w:val="20"/>
        </w:rPr>
      </w:pPr>
      <w:r>
        <w:rPr>
          <w:b/>
          <w:bCs/>
          <w:sz w:val="20"/>
          <w:szCs w:val="20"/>
        </w:rPr>
        <w:t xml:space="preserve">IBM Certified AI Product Manager  issued 2025 </w:t>
      </w:r>
    </w:p>
    <w:p w14:paraId="47DC3620" w14:textId="2568A5A3" w:rsidR="009F2AC0" w:rsidRDefault="009F2AC0" w:rsidP="009F2AC0">
      <w:pPr>
        <w:pStyle w:val="spanpaddedlineParagraph"/>
        <w:spacing w:line="280" w:lineRule="atLeast"/>
        <w:rPr>
          <w:smallCaps/>
          <w:sz w:val="20"/>
          <w:szCs w:val="20"/>
        </w:rPr>
      </w:pPr>
      <w:r>
        <w:rPr>
          <w:b/>
          <w:bCs/>
          <w:sz w:val="20"/>
          <w:szCs w:val="20"/>
        </w:rPr>
        <w:t xml:space="preserve">IBM </w:t>
      </w:r>
    </w:p>
    <w:p w14:paraId="4B084B14" w14:textId="77777777" w:rsidR="009F2AC0" w:rsidRDefault="009F2AC0" w:rsidP="00D8748F">
      <w:pPr>
        <w:pStyle w:val="spanpaddedlineParagraph"/>
        <w:spacing w:line="280" w:lineRule="atLeast"/>
        <w:rPr>
          <w:smallCaps/>
          <w:sz w:val="20"/>
          <w:szCs w:val="20"/>
        </w:rPr>
      </w:pPr>
    </w:p>
    <w:p w14:paraId="7DDC8005" w14:textId="021BC8DE" w:rsidR="009F2AC0" w:rsidRDefault="009F2AC0" w:rsidP="00D8748F">
      <w:pPr>
        <w:pStyle w:val="spanpaddedlineParagraph"/>
        <w:spacing w:line="280" w:lineRule="atLeast"/>
        <w:rPr>
          <w:smallCaps/>
          <w:sz w:val="20"/>
          <w:szCs w:val="20"/>
        </w:rPr>
      </w:pPr>
    </w:p>
    <w:p w14:paraId="02B9934C" w14:textId="77777777" w:rsidR="00D7512E" w:rsidRDefault="00D7512E" w:rsidP="00D8748F">
      <w:pPr>
        <w:pStyle w:val="spanpaddedlineParagraph"/>
        <w:spacing w:line="280" w:lineRule="atLeast"/>
        <w:rPr>
          <w:smallCaps/>
          <w:sz w:val="20"/>
          <w:szCs w:val="20"/>
        </w:rPr>
      </w:pPr>
    </w:p>
    <w:p w14:paraId="21FDA6B4" w14:textId="77777777" w:rsidR="00D7512E" w:rsidRDefault="00D7512E" w:rsidP="00D8748F">
      <w:pPr>
        <w:pStyle w:val="spanpaddedlineParagraph"/>
        <w:spacing w:line="280" w:lineRule="atLeast"/>
        <w:rPr>
          <w:smallCaps/>
          <w:sz w:val="20"/>
          <w:szCs w:val="20"/>
        </w:rPr>
      </w:pPr>
    </w:p>
    <w:p w14:paraId="154C4EFB" w14:textId="77777777" w:rsidR="00D7512E" w:rsidRDefault="00D7512E" w:rsidP="00D8748F">
      <w:pPr>
        <w:pStyle w:val="spanpaddedlineParagraph"/>
        <w:spacing w:line="280" w:lineRule="atLeast"/>
        <w:rPr>
          <w:smallCaps/>
          <w:sz w:val="20"/>
          <w:szCs w:val="20"/>
        </w:rPr>
      </w:pPr>
    </w:p>
    <w:p w14:paraId="342B7A4F" w14:textId="77777777" w:rsidR="00D7512E" w:rsidRPr="00D8748F" w:rsidRDefault="00D7512E" w:rsidP="00D8748F">
      <w:pPr>
        <w:pStyle w:val="spanpaddedlineParagraph"/>
        <w:spacing w:line="280" w:lineRule="atLeast"/>
        <w:rPr>
          <w:b/>
          <w:bCs/>
          <w:sz w:val="20"/>
          <w:szCs w:val="20"/>
        </w:rPr>
      </w:pPr>
    </w:p>
    <w:p w14:paraId="40ABC1C3" w14:textId="34411748" w:rsidR="00100FCC" w:rsidRDefault="00D337D3">
      <w:pPr>
        <w:pStyle w:val="divdocumentdivheading"/>
        <w:tabs>
          <w:tab w:val="left" w:pos="4247"/>
          <w:tab w:val="left" w:pos="11160"/>
        </w:tabs>
        <w:spacing w:before="180" w:line="280" w:lineRule="atLeast"/>
        <w:jc w:val="center"/>
        <w:rPr>
          <w:smallCaps/>
          <w:sz w:val="20"/>
          <w:szCs w:val="20"/>
        </w:rPr>
      </w:pPr>
      <w:r>
        <w:rPr>
          <w:strike/>
          <w:color w:val="000000"/>
          <w:sz w:val="30"/>
        </w:rPr>
        <w:tab/>
      </w:r>
      <w:r>
        <w:rPr>
          <w:rStyle w:val="divdocumentdivsectiontitle"/>
          <w:smallCaps/>
          <w:shd w:val="clear" w:color="auto" w:fill="FFFFFF"/>
        </w:rPr>
        <w:t xml:space="preserve">   Accomplishments   </w:t>
      </w:r>
      <w:r>
        <w:rPr>
          <w:strike/>
          <w:color w:val="000000"/>
          <w:sz w:val="30"/>
        </w:rPr>
        <w:tab/>
      </w:r>
    </w:p>
    <w:p w14:paraId="183524E4" w14:textId="77777777" w:rsidR="00100FCC" w:rsidRDefault="00D337D3">
      <w:pPr>
        <w:pStyle w:val="p"/>
        <w:spacing w:line="280" w:lineRule="atLeast"/>
        <w:ind w:left="200"/>
        <w:rPr>
          <w:sz w:val="20"/>
          <w:szCs w:val="20"/>
        </w:rPr>
      </w:pPr>
      <w:r>
        <w:rPr>
          <w:rStyle w:val="Strong1"/>
          <w:b/>
          <w:bCs/>
          <w:sz w:val="20"/>
          <w:szCs w:val="20"/>
        </w:rPr>
        <w:t>Achievements:</w:t>
      </w:r>
    </w:p>
    <w:p w14:paraId="49D50A81" w14:textId="77777777" w:rsidR="00100FCC" w:rsidRDefault="00D337D3">
      <w:pPr>
        <w:pStyle w:val="p"/>
        <w:spacing w:line="280" w:lineRule="atLeast"/>
        <w:ind w:left="200"/>
        <w:rPr>
          <w:sz w:val="20"/>
          <w:szCs w:val="20"/>
        </w:rPr>
      </w:pPr>
      <w:r>
        <w:rPr>
          <w:rStyle w:val="em"/>
          <w:i/>
          <w:iCs/>
          <w:sz w:val="20"/>
          <w:szCs w:val="20"/>
        </w:rPr>
        <w:t>VIRTUSA / POLARIS</w:t>
      </w:r>
    </w:p>
    <w:p w14:paraId="0D00E23D" w14:textId="77777777" w:rsidR="00100FCC" w:rsidRDefault="00D337D3">
      <w:pPr>
        <w:pStyle w:val="divdocumentulli"/>
        <w:numPr>
          <w:ilvl w:val="0"/>
          <w:numId w:val="23"/>
        </w:numPr>
        <w:spacing w:line="280" w:lineRule="atLeast"/>
        <w:ind w:left="460" w:hanging="192"/>
        <w:rPr>
          <w:sz w:val="20"/>
          <w:szCs w:val="20"/>
        </w:rPr>
      </w:pPr>
      <w:r>
        <w:rPr>
          <w:sz w:val="20"/>
          <w:szCs w:val="20"/>
        </w:rPr>
        <w:t>Increased Payment Practice revenue to over $50 million, with a 15% YoY growth rate over four years.</w:t>
      </w:r>
    </w:p>
    <w:p w14:paraId="75F3FCCC" w14:textId="77777777" w:rsidR="00100FCC" w:rsidRDefault="00D337D3">
      <w:pPr>
        <w:pStyle w:val="divdocumentulli"/>
        <w:numPr>
          <w:ilvl w:val="0"/>
          <w:numId w:val="23"/>
        </w:numPr>
        <w:spacing w:line="280" w:lineRule="atLeast"/>
        <w:ind w:left="460" w:hanging="192"/>
        <w:rPr>
          <w:sz w:val="20"/>
          <w:szCs w:val="20"/>
        </w:rPr>
      </w:pPr>
      <w:r>
        <w:rPr>
          <w:sz w:val="20"/>
          <w:szCs w:val="20"/>
        </w:rPr>
        <w:t>Acquired 10 new clients in the payment space.</w:t>
      </w:r>
    </w:p>
    <w:p w14:paraId="2C36189E" w14:textId="77777777" w:rsidR="00100FCC" w:rsidRDefault="00D337D3">
      <w:pPr>
        <w:pStyle w:val="divdocumentulli"/>
        <w:numPr>
          <w:ilvl w:val="0"/>
          <w:numId w:val="23"/>
        </w:numPr>
        <w:spacing w:line="280" w:lineRule="atLeast"/>
        <w:ind w:left="460" w:hanging="192"/>
        <w:rPr>
          <w:sz w:val="20"/>
          <w:szCs w:val="20"/>
        </w:rPr>
      </w:pPr>
      <w:r>
        <w:rPr>
          <w:sz w:val="20"/>
          <w:szCs w:val="20"/>
        </w:rPr>
        <w:t>Successfully retained two major clients through negotiation.</w:t>
      </w:r>
    </w:p>
    <w:p w14:paraId="325B3EA4" w14:textId="77777777" w:rsidR="00100FCC" w:rsidRDefault="00D337D3">
      <w:pPr>
        <w:pStyle w:val="divdocumentulli"/>
        <w:numPr>
          <w:ilvl w:val="0"/>
          <w:numId w:val="23"/>
        </w:numPr>
        <w:spacing w:line="280" w:lineRule="atLeast"/>
        <w:ind w:left="460" w:hanging="192"/>
        <w:rPr>
          <w:sz w:val="20"/>
          <w:szCs w:val="20"/>
        </w:rPr>
      </w:pPr>
      <w:r>
        <w:rPr>
          <w:sz w:val="20"/>
          <w:szCs w:val="20"/>
        </w:rPr>
        <w:t>Doubled team billability through resource optimization and mentoring.</w:t>
      </w:r>
    </w:p>
    <w:p w14:paraId="717ED9DD" w14:textId="77777777" w:rsidR="00100FCC" w:rsidRDefault="00D337D3">
      <w:pPr>
        <w:pStyle w:val="divdocumentulli"/>
        <w:numPr>
          <w:ilvl w:val="0"/>
          <w:numId w:val="23"/>
        </w:numPr>
        <w:spacing w:line="280" w:lineRule="atLeast"/>
        <w:ind w:left="460" w:hanging="192"/>
        <w:rPr>
          <w:sz w:val="20"/>
          <w:szCs w:val="20"/>
        </w:rPr>
      </w:pPr>
      <w:r>
        <w:rPr>
          <w:sz w:val="20"/>
          <w:szCs w:val="20"/>
        </w:rPr>
        <w:t>Developed a technology-driven retail payment solution that won the Stevie Business Award for best innovative product.</w:t>
      </w:r>
    </w:p>
    <w:p w14:paraId="2A78EDA5" w14:textId="77777777" w:rsidR="00100FCC" w:rsidRDefault="00D337D3">
      <w:pPr>
        <w:pStyle w:val="divdocumentulli"/>
        <w:numPr>
          <w:ilvl w:val="0"/>
          <w:numId w:val="23"/>
        </w:numPr>
        <w:spacing w:line="280" w:lineRule="atLeast"/>
        <w:ind w:left="460" w:hanging="192"/>
        <w:rPr>
          <w:sz w:val="20"/>
          <w:szCs w:val="20"/>
        </w:rPr>
      </w:pPr>
      <w:r>
        <w:rPr>
          <w:sz w:val="20"/>
          <w:szCs w:val="20"/>
        </w:rPr>
        <w:t>Increased HSBC's profit margins from 18% to 25% through a low-cost, efficient project.</w:t>
      </w:r>
    </w:p>
    <w:sectPr w:rsidR="00100FCC">
      <w:headerReference w:type="even" r:id="rId7"/>
      <w:headerReference w:type="default" r:id="rId8"/>
      <w:footerReference w:type="even" r:id="rId9"/>
      <w:footerReference w:type="default" r:id="rId10"/>
      <w:headerReference w:type="first" r:id="rId11"/>
      <w:footerReference w:type="first" r:id="rId12"/>
      <w:pgSz w:w="12240" w:h="15840"/>
      <w:pgMar w:top="440" w:right="540" w:bottom="44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3B740" w14:textId="77777777" w:rsidR="001C60CE" w:rsidRDefault="001C60CE" w:rsidP="00D8748F">
      <w:r>
        <w:separator/>
      </w:r>
    </w:p>
  </w:endnote>
  <w:endnote w:type="continuationSeparator" w:id="0">
    <w:p w14:paraId="16E83D3E" w14:textId="77777777" w:rsidR="001C60CE" w:rsidRDefault="001C60CE" w:rsidP="00D87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E8BB" w14:textId="77777777" w:rsidR="00D8748F" w:rsidRDefault="00D874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326F" w14:textId="77777777" w:rsidR="00D8748F" w:rsidRDefault="00D874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526B" w14:textId="77777777" w:rsidR="00D8748F" w:rsidRDefault="00D874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490FA" w14:textId="77777777" w:rsidR="001C60CE" w:rsidRDefault="001C60CE" w:rsidP="00D8748F">
      <w:r>
        <w:separator/>
      </w:r>
    </w:p>
  </w:footnote>
  <w:footnote w:type="continuationSeparator" w:id="0">
    <w:p w14:paraId="2ADDD334" w14:textId="77777777" w:rsidR="001C60CE" w:rsidRDefault="001C60CE" w:rsidP="00D87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3851" w14:textId="77777777" w:rsidR="00D8748F" w:rsidRDefault="00D874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EF5FF" w14:textId="77777777" w:rsidR="00D8748F" w:rsidRDefault="00D874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E30F" w14:textId="77777777" w:rsidR="00D8748F" w:rsidRDefault="00D874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2EB0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hybridMultilevel"/>
    <w:tmpl w:val="00000001"/>
    <w:lvl w:ilvl="0" w:tplc="48DA5468">
      <w:start w:val="1"/>
      <w:numFmt w:val="bullet"/>
      <w:lvlText w:val=""/>
      <w:lvlJc w:val="left"/>
      <w:pPr>
        <w:ind w:left="720" w:hanging="360"/>
      </w:pPr>
      <w:rPr>
        <w:rFonts w:ascii="Symbol" w:hAnsi="Symbol"/>
      </w:rPr>
    </w:lvl>
    <w:lvl w:ilvl="1" w:tplc="7D2C6708">
      <w:start w:val="1"/>
      <w:numFmt w:val="bullet"/>
      <w:lvlText w:val="o"/>
      <w:lvlJc w:val="left"/>
      <w:pPr>
        <w:tabs>
          <w:tab w:val="num" w:pos="1440"/>
        </w:tabs>
        <w:ind w:left="1440" w:hanging="360"/>
      </w:pPr>
      <w:rPr>
        <w:rFonts w:ascii="Courier New" w:hAnsi="Courier New"/>
      </w:rPr>
    </w:lvl>
    <w:lvl w:ilvl="2" w:tplc="38D80C1E">
      <w:start w:val="1"/>
      <w:numFmt w:val="bullet"/>
      <w:lvlText w:val=""/>
      <w:lvlJc w:val="left"/>
      <w:pPr>
        <w:tabs>
          <w:tab w:val="num" w:pos="2160"/>
        </w:tabs>
        <w:ind w:left="2160" w:hanging="360"/>
      </w:pPr>
      <w:rPr>
        <w:rFonts w:ascii="Wingdings" w:hAnsi="Wingdings"/>
      </w:rPr>
    </w:lvl>
    <w:lvl w:ilvl="3" w:tplc="3F88DA2A">
      <w:start w:val="1"/>
      <w:numFmt w:val="bullet"/>
      <w:lvlText w:val=""/>
      <w:lvlJc w:val="left"/>
      <w:pPr>
        <w:tabs>
          <w:tab w:val="num" w:pos="2880"/>
        </w:tabs>
        <w:ind w:left="2880" w:hanging="360"/>
      </w:pPr>
      <w:rPr>
        <w:rFonts w:ascii="Symbol" w:hAnsi="Symbol"/>
      </w:rPr>
    </w:lvl>
    <w:lvl w:ilvl="4" w:tplc="17B25268">
      <w:start w:val="1"/>
      <w:numFmt w:val="bullet"/>
      <w:lvlText w:val="o"/>
      <w:lvlJc w:val="left"/>
      <w:pPr>
        <w:tabs>
          <w:tab w:val="num" w:pos="3600"/>
        </w:tabs>
        <w:ind w:left="3600" w:hanging="360"/>
      </w:pPr>
      <w:rPr>
        <w:rFonts w:ascii="Courier New" w:hAnsi="Courier New"/>
      </w:rPr>
    </w:lvl>
    <w:lvl w:ilvl="5" w:tplc="D47E9884">
      <w:start w:val="1"/>
      <w:numFmt w:val="bullet"/>
      <w:lvlText w:val=""/>
      <w:lvlJc w:val="left"/>
      <w:pPr>
        <w:tabs>
          <w:tab w:val="num" w:pos="4320"/>
        </w:tabs>
        <w:ind w:left="4320" w:hanging="360"/>
      </w:pPr>
      <w:rPr>
        <w:rFonts w:ascii="Wingdings" w:hAnsi="Wingdings"/>
      </w:rPr>
    </w:lvl>
    <w:lvl w:ilvl="6" w:tplc="7400A236">
      <w:start w:val="1"/>
      <w:numFmt w:val="bullet"/>
      <w:lvlText w:val=""/>
      <w:lvlJc w:val="left"/>
      <w:pPr>
        <w:tabs>
          <w:tab w:val="num" w:pos="5040"/>
        </w:tabs>
        <w:ind w:left="5040" w:hanging="360"/>
      </w:pPr>
      <w:rPr>
        <w:rFonts w:ascii="Symbol" w:hAnsi="Symbol"/>
      </w:rPr>
    </w:lvl>
    <w:lvl w:ilvl="7" w:tplc="96DC063C">
      <w:start w:val="1"/>
      <w:numFmt w:val="bullet"/>
      <w:lvlText w:val="o"/>
      <w:lvlJc w:val="left"/>
      <w:pPr>
        <w:tabs>
          <w:tab w:val="num" w:pos="5760"/>
        </w:tabs>
        <w:ind w:left="5760" w:hanging="360"/>
      </w:pPr>
      <w:rPr>
        <w:rFonts w:ascii="Courier New" w:hAnsi="Courier New"/>
      </w:rPr>
    </w:lvl>
    <w:lvl w:ilvl="8" w:tplc="712C241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2"/>
    <w:multiLevelType w:val="hybridMultilevel"/>
    <w:tmpl w:val="00000002"/>
    <w:lvl w:ilvl="0" w:tplc="A1363010">
      <w:start w:val="1"/>
      <w:numFmt w:val="bullet"/>
      <w:lvlText w:val=""/>
      <w:lvlJc w:val="left"/>
      <w:pPr>
        <w:ind w:left="720" w:hanging="360"/>
      </w:pPr>
      <w:rPr>
        <w:rFonts w:ascii="Symbol" w:hAnsi="Symbol"/>
      </w:rPr>
    </w:lvl>
    <w:lvl w:ilvl="1" w:tplc="66460246">
      <w:start w:val="1"/>
      <w:numFmt w:val="bullet"/>
      <w:lvlText w:val="o"/>
      <w:lvlJc w:val="left"/>
      <w:pPr>
        <w:tabs>
          <w:tab w:val="num" w:pos="1440"/>
        </w:tabs>
        <w:ind w:left="1440" w:hanging="360"/>
      </w:pPr>
      <w:rPr>
        <w:rFonts w:ascii="Courier New" w:hAnsi="Courier New"/>
      </w:rPr>
    </w:lvl>
    <w:lvl w:ilvl="2" w:tplc="8420619C">
      <w:start w:val="1"/>
      <w:numFmt w:val="bullet"/>
      <w:lvlText w:val=""/>
      <w:lvlJc w:val="left"/>
      <w:pPr>
        <w:tabs>
          <w:tab w:val="num" w:pos="2160"/>
        </w:tabs>
        <w:ind w:left="2160" w:hanging="360"/>
      </w:pPr>
      <w:rPr>
        <w:rFonts w:ascii="Wingdings" w:hAnsi="Wingdings"/>
      </w:rPr>
    </w:lvl>
    <w:lvl w:ilvl="3" w:tplc="3BEAD65E">
      <w:start w:val="1"/>
      <w:numFmt w:val="bullet"/>
      <w:lvlText w:val=""/>
      <w:lvlJc w:val="left"/>
      <w:pPr>
        <w:tabs>
          <w:tab w:val="num" w:pos="2880"/>
        </w:tabs>
        <w:ind w:left="2880" w:hanging="360"/>
      </w:pPr>
      <w:rPr>
        <w:rFonts w:ascii="Symbol" w:hAnsi="Symbol"/>
      </w:rPr>
    </w:lvl>
    <w:lvl w:ilvl="4" w:tplc="9014F5F2">
      <w:start w:val="1"/>
      <w:numFmt w:val="bullet"/>
      <w:lvlText w:val="o"/>
      <w:lvlJc w:val="left"/>
      <w:pPr>
        <w:tabs>
          <w:tab w:val="num" w:pos="3600"/>
        </w:tabs>
        <w:ind w:left="3600" w:hanging="360"/>
      </w:pPr>
      <w:rPr>
        <w:rFonts w:ascii="Courier New" w:hAnsi="Courier New"/>
      </w:rPr>
    </w:lvl>
    <w:lvl w:ilvl="5" w:tplc="0D3E71B2">
      <w:start w:val="1"/>
      <w:numFmt w:val="bullet"/>
      <w:lvlText w:val=""/>
      <w:lvlJc w:val="left"/>
      <w:pPr>
        <w:tabs>
          <w:tab w:val="num" w:pos="4320"/>
        </w:tabs>
        <w:ind w:left="4320" w:hanging="360"/>
      </w:pPr>
      <w:rPr>
        <w:rFonts w:ascii="Wingdings" w:hAnsi="Wingdings"/>
      </w:rPr>
    </w:lvl>
    <w:lvl w:ilvl="6" w:tplc="17DE0EB2">
      <w:start w:val="1"/>
      <w:numFmt w:val="bullet"/>
      <w:lvlText w:val=""/>
      <w:lvlJc w:val="left"/>
      <w:pPr>
        <w:tabs>
          <w:tab w:val="num" w:pos="5040"/>
        </w:tabs>
        <w:ind w:left="5040" w:hanging="360"/>
      </w:pPr>
      <w:rPr>
        <w:rFonts w:ascii="Symbol" w:hAnsi="Symbol"/>
      </w:rPr>
    </w:lvl>
    <w:lvl w:ilvl="7" w:tplc="3F90D306">
      <w:start w:val="1"/>
      <w:numFmt w:val="bullet"/>
      <w:lvlText w:val="o"/>
      <w:lvlJc w:val="left"/>
      <w:pPr>
        <w:tabs>
          <w:tab w:val="num" w:pos="5760"/>
        </w:tabs>
        <w:ind w:left="5760" w:hanging="360"/>
      </w:pPr>
      <w:rPr>
        <w:rFonts w:ascii="Courier New" w:hAnsi="Courier New"/>
      </w:rPr>
    </w:lvl>
    <w:lvl w:ilvl="8" w:tplc="43905DA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3"/>
    <w:multiLevelType w:val="hybridMultilevel"/>
    <w:tmpl w:val="00000003"/>
    <w:lvl w:ilvl="0" w:tplc="4ABEAB5C">
      <w:start w:val="1"/>
      <w:numFmt w:val="bullet"/>
      <w:lvlText w:val=""/>
      <w:lvlJc w:val="left"/>
      <w:pPr>
        <w:ind w:left="720" w:hanging="360"/>
      </w:pPr>
      <w:rPr>
        <w:rFonts w:ascii="Symbol" w:hAnsi="Symbol"/>
      </w:rPr>
    </w:lvl>
    <w:lvl w:ilvl="1" w:tplc="9ABEDE96">
      <w:start w:val="1"/>
      <w:numFmt w:val="bullet"/>
      <w:lvlText w:val="o"/>
      <w:lvlJc w:val="left"/>
      <w:pPr>
        <w:tabs>
          <w:tab w:val="num" w:pos="1440"/>
        </w:tabs>
        <w:ind w:left="1440" w:hanging="360"/>
      </w:pPr>
      <w:rPr>
        <w:rFonts w:ascii="Courier New" w:hAnsi="Courier New"/>
      </w:rPr>
    </w:lvl>
    <w:lvl w:ilvl="2" w:tplc="9BFEF6EA">
      <w:start w:val="1"/>
      <w:numFmt w:val="bullet"/>
      <w:lvlText w:val=""/>
      <w:lvlJc w:val="left"/>
      <w:pPr>
        <w:tabs>
          <w:tab w:val="num" w:pos="2160"/>
        </w:tabs>
        <w:ind w:left="2160" w:hanging="360"/>
      </w:pPr>
      <w:rPr>
        <w:rFonts w:ascii="Wingdings" w:hAnsi="Wingdings"/>
      </w:rPr>
    </w:lvl>
    <w:lvl w:ilvl="3" w:tplc="FD8472DE">
      <w:start w:val="1"/>
      <w:numFmt w:val="bullet"/>
      <w:lvlText w:val=""/>
      <w:lvlJc w:val="left"/>
      <w:pPr>
        <w:tabs>
          <w:tab w:val="num" w:pos="2880"/>
        </w:tabs>
        <w:ind w:left="2880" w:hanging="360"/>
      </w:pPr>
      <w:rPr>
        <w:rFonts w:ascii="Symbol" w:hAnsi="Symbol"/>
      </w:rPr>
    </w:lvl>
    <w:lvl w:ilvl="4" w:tplc="2FE83486">
      <w:start w:val="1"/>
      <w:numFmt w:val="bullet"/>
      <w:lvlText w:val="o"/>
      <w:lvlJc w:val="left"/>
      <w:pPr>
        <w:tabs>
          <w:tab w:val="num" w:pos="3600"/>
        </w:tabs>
        <w:ind w:left="3600" w:hanging="360"/>
      </w:pPr>
      <w:rPr>
        <w:rFonts w:ascii="Courier New" w:hAnsi="Courier New"/>
      </w:rPr>
    </w:lvl>
    <w:lvl w:ilvl="5" w:tplc="879048CC">
      <w:start w:val="1"/>
      <w:numFmt w:val="bullet"/>
      <w:lvlText w:val=""/>
      <w:lvlJc w:val="left"/>
      <w:pPr>
        <w:tabs>
          <w:tab w:val="num" w:pos="4320"/>
        </w:tabs>
        <w:ind w:left="4320" w:hanging="360"/>
      </w:pPr>
      <w:rPr>
        <w:rFonts w:ascii="Wingdings" w:hAnsi="Wingdings"/>
      </w:rPr>
    </w:lvl>
    <w:lvl w:ilvl="6" w:tplc="4142D8D0">
      <w:start w:val="1"/>
      <w:numFmt w:val="bullet"/>
      <w:lvlText w:val=""/>
      <w:lvlJc w:val="left"/>
      <w:pPr>
        <w:tabs>
          <w:tab w:val="num" w:pos="5040"/>
        </w:tabs>
        <w:ind w:left="5040" w:hanging="360"/>
      </w:pPr>
      <w:rPr>
        <w:rFonts w:ascii="Symbol" w:hAnsi="Symbol"/>
      </w:rPr>
    </w:lvl>
    <w:lvl w:ilvl="7" w:tplc="436ABD2C">
      <w:start w:val="1"/>
      <w:numFmt w:val="bullet"/>
      <w:lvlText w:val="o"/>
      <w:lvlJc w:val="left"/>
      <w:pPr>
        <w:tabs>
          <w:tab w:val="num" w:pos="5760"/>
        </w:tabs>
        <w:ind w:left="5760" w:hanging="360"/>
      </w:pPr>
      <w:rPr>
        <w:rFonts w:ascii="Courier New" w:hAnsi="Courier New"/>
      </w:rPr>
    </w:lvl>
    <w:lvl w:ilvl="8" w:tplc="EDA8F04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4"/>
    <w:multiLevelType w:val="hybridMultilevel"/>
    <w:tmpl w:val="00000004"/>
    <w:lvl w:ilvl="0" w:tplc="4D6CB8C8">
      <w:start w:val="1"/>
      <w:numFmt w:val="bullet"/>
      <w:lvlText w:val=""/>
      <w:lvlJc w:val="left"/>
      <w:pPr>
        <w:ind w:left="720" w:hanging="360"/>
      </w:pPr>
      <w:rPr>
        <w:rFonts w:ascii="Symbol" w:hAnsi="Symbol"/>
      </w:rPr>
    </w:lvl>
    <w:lvl w:ilvl="1" w:tplc="5E127270">
      <w:start w:val="1"/>
      <w:numFmt w:val="bullet"/>
      <w:lvlText w:val="o"/>
      <w:lvlJc w:val="left"/>
      <w:pPr>
        <w:tabs>
          <w:tab w:val="num" w:pos="1440"/>
        </w:tabs>
        <w:ind w:left="1440" w:hanging="360"/>
      </w:pPr>
      <w:rPr>
        <w:rFonts w:ascii="Courier New" w:hAnsi="Courier New"/>
      </w:rPr>
    </w:lvl>
    <w:lvl w:ilvl="2" w:tplc="A3CC32B4">
      <w:start w:val="1"/>
      <w:numFmt w:val="bullet"/>
      <w:lvlText w:val=""/>
      <w:lvlJc w:val="left"/>
      <w:pPr>
        <w:tabs>
          <w:tab w:val="num" w:pos="2160"/>
        </w:tabs>
        <w:ind w:left="2160" w:hanging="360"/>
      </w:pPr>
      <w:rPr>
        <w:rFonts w:ascii="Wingdings" w:hAnsi="Wingdings"/>
      </w:rPr>
    </w:lvl>
    <w:lvl w:ilvl="3" w:tplc="9D86A41E">
      <w:start w:val="1"/>
      <w:numFmt w:val="bullet"/>
      <w:lvlText w:val=""/>
      <w:lvlJc w:val="left"/>
      <w:pPr>
        <w:tabs>
          <w:tab w:val="num" w:pos="2880"/>
        </w:tabs>
        <w:ind w:left="2880" w:hanging="360"/>
      </w:pPr>
      <w:rPr>
        <w:rFonts w:ascii="Symbol" w:hAnsi="Symbol"/>
      </w:rPr>
    </w:lvl>
    <w:lvl w:ilvl="4" w:tplc="B942BC98">
      <w:start w:val="1"/>
      <w:numFmt w:val="bullet"/>
      <w:lvlText w:val="o"/>
      <w:lvlJc w:val="left"/>
      <w:pPr>
        <w:tabs>
          <w:tab w:val="num" w:pos="3600"/>
        </w:tabs>
        <w:ind w:left="3600" w:hanging="360"/>
      </w:pPr>
      <w:rPr>
        <w:rFonts w:ascii="Courier New" w:hAnsi="Courier New"/>
      </w:rPr>
    </w:lvl>
    <w:lvl w:ilvl="5" w:tplc="CB8AFDD6">
      <w:start w:val="1"/>
      <w:numFmt w:val="bullet"/>
      <w:lvlText w:val=""/>
      <w:lvlJc w:val="left"/>
      <w:pPr>
        <w:tabs>
          <w:tab w:val="num" w:pos="4320"/>
        </w:tabs>
        <w:ind w:left="4320" w:hanging="360"/>
      </w:pPr>
      <w:rPr>
        <w:rFonts w:ascii="Wingdings" w:hAnsi="Wingdings"/>
      </w:rPr>
    </w:lvl>
    <w:lvl w:ilvl="6" w:tplc="BBAC54D8">
      <w:start w:val="1"/>
      <w:numFmt w:val="bullet"/>
      <w:lvlText w:val=""/>
      <w:lvlJc w:val="left"/>
      <w:pPr>
        <w:tabs>
          <w:tab w:val="num" w:pos="5040"/>
        </w:tabs>
        <w:ind w:left="5040" w:hanging="360"/>
      </w:pPr>
      <w:rPr>
        <w:rFonts w:ascii="Symbol" w:hAnsi="Symbol"/>
      </w:rPr>
    </w:lvl>
    <w:lvl w:ilvl="7" w:tplc="73563F2C">
      <w:start w:val="1"/>
      <w:numFmt w:val="bullet"/>
      <w:lvlText w:val="o"/>
      <w:lvlJc w:val="left"/>
      <w:pPr>
        <w:tabs>
          <w:tab w:val="num" w:pos="5760"/>
        </w:tabs>
        <w:ind w:left="5760" w:hanging="360"/>
      </w:pPr>
      <w:rPr>
        <w:rFonts w:ascii="Courier New" w:hAnsi="Courier New"/>
      </w:rPr>
    </w:lvl>
    <w:lvl w:ilvl="8" w:tplc="D6C0240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5"/>
    <w:multiLevelType w:val="hybridMultilevel"/>
    <w:tmpl w:val="00000005"/>
    <w:lvl w:ilvl="0" w:tplc="6D968320">
      <w:start w:val="1"/>
      <w:numFmt w:val="bullet"/>
      <w:lvlText w:val=""/>
      <w:lvlJc w:val="left"/>
      <w:pPr>
        <w:ind w:left="720" w:hanging="360"/>
      </w:pPr>
      <w:rPr>
        <w:rFonts w:ascii="Symbol" w:hAnsi="Symbol"/>
      </w:rPr>
    </w:lvl>
    <w:lvl w:ilvl="1" w:tplc="04A0AA72">
      <w:start w:val="1"/>
      <w:numFmt w:val="bullet"/>
      <w:lvlText w:val="o"/>
      <w:lvlJc w:val="left"/>
      <w:pPr>
        <w:tabs>
          <w:tab w:val="num" w:pos="1440"/>
        </w:tabs>
        <w:ind w:left="1440" w:hanging="360"/>
      </w:pPr>
      <w:rPr>
        <w:rFonts w:ascii="Courier New" w:hAnsi="Courier New"/>
      </w:rPr>
    </w:lvl>
    <w:lvl w:ilvl="2" w:tplc="5A5AA750">
      <w:start w:val="1"/>
      <w:numFmt w:val="bullet"/>
      <w:lvlText w:val=""/>
      <w:lvlJc w:val="left"/>
      <w:pPr>
        <w:tabs>
          <w:tab w:val="num" w:pos="2160"/>
        </w:tabs>
        <w:ind w:left="2160" w:hanging="360"/>
      </w:pPr>
      <w:rPr>
        <w:rFonts w:ascii="Wingdings" w:hAnsi="Wingdings"/>
      </w:rPr>
    </w:lvl>
    <w:lvl w:ilvl="3" w:tplc="2E224C8C">
      <w:start w:val="1"/>
      <w:numFmt w:val="bullet"/>
      <w:lvlText w:val=""/>
      <w:lvlJc w:val="left"/>
      <w:pPr>
        <w:tabs>
          <w:tab w:val="num" w:pos="2880"/>
        </w:tabs>
        <w:ind w:left="2880" w:hanging="360"/>
      </w:pPr>
      <w:rPr>
        <w:rFonts w:ascii="Symbol" w:hAnsi="Symbol"/>
      </w:rPr>
    </w:lvl>
    <w:lvl w:ilvl="4" w:tplc="F94C6572">
      <w:start w:val="1"/>
      <w:numFmt w:val="bullet"/>
      <w:lvlText w:val="o"/>
      <w:lvlJc w:val="left"/>
      <w:pPr>
        <w:tabs>
          <w:tab w:val="num" w:pos="3600"/>
        </w:tabs>
        <w:ind w:left="3600" w:hanging="360"/>
      </w:pPr>
      <w:rPr>
        <w:rFonts w:ascii="Courier New" w:hAnsi="Courier New"/>
      </w:rPr>
    </w:lvl>
    <w:lvl w:ilvl="5" w:tplc="5D6C891A">
      <w:start w:val="1"/>
      <w:numFmt w:val="bullet"/>
      <w:lvlText w:val=""/>
      <w:lvlJc w:val="left"/>
      <w:pPr>
        <w:tabs>
          <w:tab w:val="num" w:pos="4320"/>
        </w:tabs>
        <w:ind w:left="4320" w:hanging="360"/>
      </w:pPr>
      <w:rPr>
        <w:rFonts w:ascii="Wingdings" w:hAnsi="Wingdings"/>
      </w:rPr>
    </w:lvl>
    <w:lvl w:ilvl="6" w:tplc="0CAA4F82">
      <w:start w:val="1"/>
      <w:numFmt w:val="bullet"/>
      <w:lvlText w:val=""/>
      <w:lvlJc w:val="left"/>
      <w:pPr>
        <w:tabs>
          <w:tab w:val="num" w:pos="5040"/>
        </w:tabs>
        <w:ind w:left="5040" w:hanging="360"/>
      </w:pPr>
      <w:rPr>
        <w:rFonts w:ascii="Symbol" w:hAnsi="Symbol"/>
      </w:rPr>
    </w:lvl>
    <w:lvl w:ilvl="7" w:tplc="82AA4300">
      <w:start w:val="1"/>
      <w:numFmt w:val="bullet"/>
      <w:lvlText w:val="o"/>
      <w:lvlJc w:val="left"/>
      <w:pPr>
        <w:tabs>
          <w:tab w:val="num" w:pos="5760"/>
        </w:tabs>
        <w:ind w:left="5760" w:hanging="360"/>
      </w:pPr>
      <w:rPr>
        <w:rFonts w:ascii="Courier New" w:hAnsi="Courier New"/>
      </w:rPr>
    </w:lvl>
    <w:lvl w:ilvl="8" w:tplc="A57AAF5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6"/>
    <w:multiLevelType w:val="hybridMultilevel"/>
    <w:tmpl w:val="00000006"/>
    <w:lvl w:ilvl="0" w:tplc="51103596">
      <w:start w:val="1"/>
      <w:numFmt w:val="bullet"/>
      <w:lvlText w:val=""/>
      <w:lvlJc w:val="left"/>
      <w:pPr>
        <w:ind w:left="720" w:hanging="360"/>
      </w:pPr>
      <w:rPr>
        <w:rFonts w:ascii="Symbol" w:hAnsi="Symbol"/>
      </w:rPr>
    </w:lvl>
    <w:lvl w:ilvl="1" w:tplc="3744BC44">
      <w:start w:val="1"/>
      <w:numFmt w:val="bullet"/>
      <w:lvlText w:val="o"/>
      <w:lvlJc w:val="left"/>
      <w:pPr>
        <w:tabs>
          <w:tab w:val="num" w:pos="1440"/>
        </w:tabs>
        <w:ind w:left="1440" w:hanging="360"/>
      </w:pPr>
      <w:rPr>
        <w:rFonts w:ascii="Courier New" w:hAnsi="Courier New"/>
      </w:rPr>
    </w:lvl>
    <w:lvl w:ilvl="2" w:tplc="3182AB6A">
      <w:start w:val="1"/>
      <w:numFmt w:val="bullet"/>
      <w:lvlText w:val=""/>
      <w:lvlJc w:val="left"/>
      <w:pPr>
        <w:tabs>
          <w:tab w:val="num" w:pos="2160"/>
        </w:tabs>
        <w:ind w:left="2160" w:hanging="360"/>
      </w:pPr>
      <w:rPr>
        <w:rFonts w:ascii="Wingdings" w:hAnsi="Wingdings"/>
      </w:rPr>
    </w:lvl>
    <w:lvl w:ilvl="3" w:tplc="B6B0F9DC">
      <w:start w:val="1"/>
      <w:numFmt w:val="bullet"/>
      <w:lvlText w:val=""/>
      <w:lvlJc w:val="left"/>
      <w:pPr>
        <w:tabs>
          <w:tab w:val="num" w:pos="2880"/>
        </w:tabs>
        <w:ind w:left="2880" w:hanging="360"/>
      </w:pPr>
      <w:rPr>
        <w:rFonts w:ascii="Symbol" w:hAnsi="Symbol"/>
      </w:rPr>
    </w:lvl>
    <w:lvl w:ilvl="4" w:tplc="EFEA7CEA">
      <w:start w:val="1"/>
      <w:numFmt w:val="bullet"/>
      <w:lvlText w:val="o"/>
      <w:lvlJc w:val="left"/>
      <w:pPr>
        <w:tabs>
          <w:tab w:val="num" w:pos="3600"/>
        </w:tabs>
        <w:ind w:left="3600" w:hanging="360"/>
      </w:pPr>
      <w:rPr>
        <w:rFonts w:ascii="Courier New" w:hAnsi="Courier New"/>
      </w:rPr>
    </w:lvl>
    <w:lvl w:ilvl="5" w:tplc="97BC6FC4">
      <w:start w:val="1"/>
      <w:numFmt w:val="bullet"/>
      <w:lvlText w:val=""/>
      <w:lvlJc w:val="left"/>
      <w:pPr>
        <w:tabs>
          <w:tab w:val="num" w:pos="4320"/>
        </w:tabs>
        <w:ind w:left="4320" w:hanging="360"/>
      </w:pPr>
      <w:rPr>
        <w:rFonts w:ascii="Wingdings" w:hAnsi="Wingdings"/>
      </w:rPr>
    </w:lvl>
    <w:lvl w:ilvl="6" w:tplc="3BB034A0">
      <w:start w:val="1"/>
      <w:numFmt w:val="bullet"/>
      <w:lvlText w:val=""/>
      <w:lvlJc w:val="left"/>
      <w:pPr>
        <w:tabs>
          <w:tab w:val="num" w:pos="5040"/>
        </w:tabs>
        <w:ind w:left="5040" w:hanging="360"/>
      </w:pPr>
      <w:rPr>
        <w:rFonts w:ascii="Symbol" w:hAnsi="Symbol"/>
      </w:rPr>
    </w:lvl>
    <w:lvl w:ilvl="7" w:tplc="3A263AE8">
      <w:start w:val="1"/>
      <w:numFmt w:val="bullet"/>
      <w:lvlText w:val="o"/>
      <w:lvlJc w:val="left"/>
      <w:pPr>
        <w:tabs>
          <w:tab w:val="num" w:pos="5760"/>
        </w:tabs>
        <w:ind w:left="5760" w:hanging="360"/>
      </w:pPr>
      <w:rPr>
        <w:rFonts w:ascii="Courier New" w:hAnsi="Courier New"/>
      </w:rPr>
    </w:lvl>
    <w:lvl w:ilvl="8" w:tplc="2C8E9EB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7"/>
    <w:multiLevelType w:val="hybridMultilevel"/>
    <w:tmpl w:val="00000007"/>
    <w:lvl w:ilvl="0" w:tplc="68A2A31C">
      <w:start w:val="1"/>
      <w:numFmt w:val="bullet"/>
      <w:lvlText w:val=""/>
      <w:lvlJc w:val="left"/>
      <w:pPr>
        <w:ind w:left="720" w:hanging="360"/>
      </w:pPr>
      <w:rPr>
        <w:rFonts w:ascii="Symbol" w:hAnsi="Symbol"/>
      </w:rPr>
    </w:lvl>
    <w:lvl w:ilvl="1" w:tplc="06367EB8">
      <w:start w:val="1"/>
      <w:numFmt w:val="bullet"/>
      <w:lvlText w:val="o"/>
      <w:lvlJc w:val="left"/>
      <w:pPr>
        <w:tabs>
          <w:tab w:val="num" w:pos="1440"/>
        </w:tabs>
        <w:ind w:left="1440" w:hanging="360"/>
      </w:pPr>
      <w:rPr>
        <w:rFonts w:ascii="Courier New" w:hAnsi="Courier New"/>
      </w:rPr>
    </w:lvl>
    <w:lvl w:ilvl="2" w:tplc="E6AE22A6">
      <w:start w:val="1"/>
      <w:numFmt w:val="bullet"/>
      <w:lvlText w:val=""/>
      <w:lvlJc w:val="left"/>
      <w:pPr>
        <w:tabs>
          <w:tab w:val="num" w:pos="2160"/>
        </w:tabs>
        <w:ind w:left="2160" w:hanging="360"/>
      </w:pPr>
      <w:rPr>
        <w:rFonts w:ascii="Wingdings" w:hAnsi="Wingdings"/>
      </w:rPr>
    </w:lvl>
    <w:lvl w:ilvl="3" w:tplc="89C4955C">
      <w:start w:val="1"/>
      <w:numFmt w:val="bullet"/>
      <w:lvlText w:val=""/>
      <w:lvlJc w:val="left"/>
      <w:pPr>
        <w:tabs>
          <w:tab w:val="num" w:pos="2880"/>
        </w:tabs>
        <w:ind w:left="2880" w:hanging="360"/>
      </w:pPr>
      <w:rPr>
        <w:rFonts w:ascii="Symbol" w:hAnsi="Symbol"/>
      </w:rPr>
    </w:lvl>
    <w:lvl w:ilvl="4" w:tplc="567EB3DC">
      <w:start w:val="1"/>
      <w:numFmt w:val="bullet"/>
      <w:lvlText w:val="o"/>
      <w:lvlJc w:val="left"/>
      <w:pPr>
        <w:tabs>
          <w:tab w:val="num" w:pos="3600"/>
        </w:tabs>
        <w:ind w:left="3600" w:hanging="360"/>
      </w:pPr>
      <w:rPr>
        <w:rFonts w:ascii="Courier New" w:hAnsi="Courier New"/>
      </w:rPr>
    </w:lvl>
    <w:lvl w:ilvl="5" w:tplc="875443FE">
      <w:start w:val="1"/>
      <w:numFmt w:val="bullet"/>
      <w:lvlText w:val=""/>
      <w:lvlJc w:val="left"/>
      <w:pPr>
        <w:tabs>
          <w:tab w:val="num" w:pos="4320"/>
        </w:tabs>
        <w:ind w:left="4320" w:hanging="360"/>
      </w:pPr>
      <w:rPr>
        <w:rFonts w:ascii="Wingdings" w:hAnsi="Wingdings"/>
      </w:rPr>
    </w:lvl>
    <w:lvl w:ilvl="6" w:tplc="B57A9A9A">
      <w:start w:val="1"/>
      <w:numFmt w:val="bullet"/>
      <w:lvlText w:val=""/>
      <w:lvlJc w:val="left"/>
      <w:pPr>
        <w:tabs>
          <w:tab w:val="num" w:pos="5040"/>
        </w:tabs>
        <w:ind w:left="5040" w:hanging="360"/>
      </w:pPr>
      <w:rPr>
        <w:rFonts w:ascii="Symbol" w:hAnsi="Symbol"/>
      </w:rPr>
    </w:lvl>
    <w:lvl w:ilvl="7" w:tplc="91AACDAA">
      <w:start w:val="1"/>
      <w:numFmt w:val="bullet"/>
      <w:lvlText w:val="o"/>
      <w:lvlJc w:val="left"/>
      <w:pPr>
        <w:tabs>
          <w:tab w:val="num" w:pos="5760"/>
        </w:tabs>
        <w:ind w:left="5760" w:hanging="360"/>
      </w:pPr>
      <w:rPr>
        <w:rFonts w:ascii="Courier New" w:hAnsi="Courier New"/>
      </w:rPr>
    </w:lvl>
    <w:lvl w:ilvl="8" w:tplc="6D54B64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8"/>
    <w:multiLevelType w:val="hybridMultilevel"/>
    <w:tmpl w:val="00000008"/>
    <w:lvl w:ilvl="0" w:tplc="3140EC50">
      <w:start w:val="1"/>
      <w:numFmt w:val="bullet"/>
      <w:lvlText w:val=""/>
      <w:lvlJc w:val="left"/>
      <w:pPr>
        <w:ind w:left="720" w:hanging="360"/>
      </w:pPr>
      <w:rPr>
        <w:rFonts w:ascii="Symbol" w:hAnsi="Symbol"/>
      </w:rPr>
    </w:lvl>
    <w:lvl w:ilvl="1" w:tplc="731A23FC">
      <w:start w:val="1"/>
      <w:numFmt w:val="bullet"/>
      <w:lvlText w:val="o"/>
      <w:lvlJc w:val="left"/>
      <w:pPr>
        <w:tabs>
          <w:tab w:val="num" w:pos="1440"/>
        </w:tabs>
        <w:ind w:left="1440" w:hanging="360"/>
      </w:pPr>
      <w:rPr>
        <w:rFonts w:ascii="Courier New" w:hAnsi="Courier New"/>
      </w:rPr>
    </w:lvl>
    <w:lvl w:ilvl="2" w:tplc="C64AA964">
      <w:start w:val="1"/>
      <w:numFmt w:val="bullet"/>
      <w:lvlText w:val=""/>
      <w:lvlJc w:val="left"/>
      <w:pPr>
        <w:tabs>
          <w:tab w:val="num" w:pos="2160"/>
        </w:tabs>
        <w:ind w:left="2160" w:hanging="360"/>
      </w:pPr>
      <w:rPr>
        <w:rFonts w:ascii="Wingdings" w:hAnsi="Wingdings"/>
      </w:rPr>
    </w:lvl>
    <w:lvl w:ilvl="3" w:tplc="E3EC613C">
      <w:start w:val="1"/>
      <w:numFmt w:val="bullet"/>
      <w:lvlText w:val=""/>
      <w:lvlJc w:val="left"/>
      <w:pPr>
        <w:tabs>
          <w:tab w:val="num" w:pos="2880"/>
        </w:tabs>
        <w:ind w:left="2880" w:hanging="360"/>
      </w:pPr>
      <w:rPr>
        <w:rFonts w:ascii="Symbol" w:hAnsi="Symbol"/>
      </w:rPr>
    </w:lvl>
    <w:lvl w:ilvl="4" w:tplc="C34AA880">
      <w:start w:val="1"/>
      <w:numFmt w:val="bullet"/>
      <w:lvlText w:val="o"/>
      <w:lvlJc w:val="left"/>
      <w:pPr>
        <w:tabs>
          <w:tab w:val="num" w:pos="3600"/>
        </w:tabs>
        <w:ind w:left="3600" w:hanging="360"/>
      </w:pPr>
      <w:rPr>
        <w:rFonts w:ascii="Courier New" w:hAnsi="Courier New"/>
      </w:rPr>
    </w:lvl>
    <w:lvl w:ilvl="5" w:tplc="E25ED9C8">
      <w:start w:val="1"/>
      <w:numFmt w:val="bullet"/>
      <w:lvlText w:val=""/>
      <w:lvlJc w:val="left"/>
      <w:pPr>
        <w:tabs>
          <w:tab w:val="num" w:pos="4320"/>
        </w:tabs>
        <w:ind w:left="4320" w:hanging="360"/>
      </w:pPr>
      <w:rPr>
        <w:rFonts w:ascii="Wingdings" w:hAnsi="Wingdings"/>
      </w:rPr>
    </w:lvl>
    <w:lvl w:ilvl="6" w:tplc="6C20809C">
      <w:start w:val="1"/>
      <w:numFmt w:val="bullet"/>
      <w:lvlText w:val=""/>
      <w:lvlJc w:val="left"/>
      <w:pPr>
        <w:tabs>
          <w:tab w:val="num" w:pos="5040"/>
        </w:tabs>
        <w:ind w:left="5040" w:hanging="360"/>
      </w:pPr>
      <w:rPr>
        <w:rFonts w:ascii="Symbol" w:hAnsi="Symbol"/>
      </w:rPr>
    </w:lvl>
    <w:lvl w:ilvl="7" w:tplc="6656539E">
      <w:start w:val="1"/>
      <w:numFmt w:val="bullet"/>
      <w:lvlText w:val="o"/>
      <w:lvlJc w:val="left"/>
      <w:pPr>
        <w:tabs>
          <w:tab w:val="num" w:pos="5760"/>
        </w:tabs>
        <w:ind w:left="5760" w:hanging="360"/>
      </w:pPr>
      <w:rPr>
        <w:rFonts w:ascii="Courier New" w:hAnsi="Courier New"/>
      </w:rPr>
    </w:lvl>
    <w:lvl w:ilvl="8" w:tplc="40A0B78C">
      <w:start w:val="1"/>
      <w:numFmt w:val="bullet"/>
      <w:lvlText w:val=""/>
      <w:lvlJc w:val="left"/>
      <w:pPr>
        <w:tabs>
          <w:tab w:val="num" w:pos="6480"/>
        </w:tabs>
        <w:ind w:left="6480" w:hanging="360"/>
      </w:pPr>
      <w:rPr>
        <w:rFonts w:ascii="Wingdings" w:hAnsi="Wingdings"/>
      </w:rPr>
    </w:lvl>
  </w:abstractNum>
  <w:abstractNum w:abstractNumId="9" w15:restartNumberingAfterBreak="0">
    <w:nsid w:val="00000009"/>
    <w:multiLevelType w:val="hybridMultilevel"/>
    <w:tmpl w:val="00000009"/>
    <w:lvl w:ilvl="0" w:tplc="5F166BDC">
      <w:start w:val="1"/>
      <w:numFmt w:val="bullet"/>
      <w:lvlText w:val=""/>
      <w:lvlJc w:val="left"/>
      <w:pPr>
        <w:ind w:left="720" w:hanging="360"/>
      </w:pPr>
      <w:rPr>
        <w:rFonts w:ascii="Symbol" w:hAnsi="Symbol"/>
      </w:rPr>
    </w:lvl>
    <w:lvl w:ilvl="1" w:tplc="70169CE0">
      <w:start w:val="1"/>
      <w:numFmt w:val="bullet"/>
      <w:lvlText w:val="o"/>
      <w:lvlJc w:val="left"/>
      <w:pPr>
        <w:tabs>
          <w:tab w:val="num" w:pos="1440"/>
        </w:tabs>
        <w:ind w:left="1440" w:hanging="360"/>
      </w:pPr>
      <w:rPr>
        <w:rFonts w:ascii="Courier New" w:hAnsi="Courier New"/>
      </w:rPr>
    </w:lvl>
    <w:lvl w:ilvl="2" w:tplc="BD82D0BA">
      <w:start w:val="1"/>
      <w:numFmt w:val="bullet"/>
      <w:lvlText w:val=""/>
      <w:lvlJc w:val="left"/>
      <w:pPr>
        <w:tabs>
          <w:tab w:val="num" w:pos="2160"/>
        </w:tabs>
        <w:ind w:left="2160" w:hanging="360"/>
      </w:pPr>
      <w:rPr>
        <w:rFonts w:ascii="Wingdings" w:hAnsi="Wingdings"/>
      </w:rPr>
    </w:lvl>
    <w:lvl w:ilvl="3" w:tplc="1C068128">
      <w:start w:val="1"/>
      <w:numFmt w:val="bullet"/>
      <w:lvlText w:val=""/>
      <w:lvlJc w:val="left"/>
      <w:pPr>
        <w:tabs>
          <w:tab w:val="num" w:pos="2880"/>
        </w:tabs>
        <w:ind w:left="2880" w:hanging="360"/>
      </w:pPr>
      <w:rPr>
        <w:rFonts w:ascii="Symbol" w:hAnsi="Symbol"/>
      </w:rPr>
    </w:lvl>
    <w:lvl w:ilvl="4" w:tplc="666EE34C">
      <w:start w:val="1"/>
      <w:numFmt w:val="bullet"/>
      <w:lvlText w:val="o"/>
      <w:lvlJc w:val="left"/>
      <w:pPr>
        <w:tabs>
          <w:tab w:val="num" w:pos="3600"/>
        </w:tabs>
        <w:ind w:left="3600" w:hanging="360"/>
      </w:pPr>
      <w:rPr>
        <w:rFonts w:ascii="Courier New" w:hAnsi="Courier New"/>
      </w:rPr>
    </w:lvl>
    <w:lvl w:ilvl="5" w:tplc="832C8F34">
      <w:start w:val="1"/>
      <w:numFmt w:val="bullet"/>
      <w:lvlText w:val=""/>
      <w:lvlJc w:val="left"/>
      <w:pPr>
        <w:tabs>
          <w:tab w:val="num" w:pos="4320"/>
        </w:tabs>
        <w:ind w:left="4320" w:hanging="360"/>
      </w:pPr>
      <w:rPr>
        <w:rFonts w:ascii="Wingdings" w:hAnsi="Wingdings"/>
      </w:rPr>
    </w:lvl>
    <w:lvl w:ilvl="6" w:tplc="65C23044">
      <w:start w:val="1"/>
      <w:numFmt w:val="bullet"/>
      <w:lvlText w:val=""/>
      <w:lvlJc w:val="left"/>
      <w:pPr>
        <w:tabs>
          <w:tab w:val="num" w:pos="5040"/>
        </w:tabs>
        <w:ind w:left="5040" w:hanging="360"/>
      </w:pPr>
      <w:rPr>
        <w:rFonts w:ascii="Symbol" w:hAnsi="Symbol"/>
      </w:rPr>
    </w:lvl>
    <w:lvl w:ilvl="7" w:tplc="020E4FF8">
      <w:start w:val="1"/>
      <w:numFmt w:val="bullet"/>
      <w:lvlText w:val="o"/>
      <w:lvlJc w:val="left"/>
      <w:pPr>
        <w:tabs>
          <w:tab w:val="num" w:pos="5760"/>
        </w:tabs>
        <w:ind w:left="5760" w:hanging="360"/>
      </w:pPr>
      <w:rPr>
        <w:rFonts w:ascii="Courier New" w:hAnsi="Courier New"/>
      </w:rPr>
    </w:lvl>
    <w:lvl w:ilvl="8" w:tplc="4F7483FC">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A"/>
    <w:multiLevelType w:val="hybridMultilevel"/>
    <w:tmpl w:val="0000000A"/>
    <w:lvl w:ilvl="0" w:tplc="ADA07AE6">
      <w:start w:val="1"/>
      <w:numFmt w:val="bullet"/>
      <w:lvlText w:val=""/>
      <w:lvlJc w:val="left"/>
      <w:pPr>
        <w:ind w:left="720" w:hanging="360"/>
      </w:pPr>
      <w:rPr>
        <w:rFonts w:ascii="Symbol" w:hAnsi="Symbol"/>
      </w:rPr>
    </w:lvl>
    <w:lvl w:ilvl="1" w:tplc="406E2F58">
      <w:start w:val="1"/>
      <w:numFmt w:val="bullet"/>
      <w:lvlText w:val="o"/>
      <w:lvlJc w:val="left"/>
      <w:pPr>
        <w:tabs>
          <w:tab w:val="num" w:pos="1440"/>
        </w:tabs>
        <w:ind w:left="1440" w:hanging="360"/>
      </w:pPr>
      <w:rPr>
        <w:rFonts w:ascii="Courier New" w:hAnsi="Courier New"/>
      </w:rPr>
    </w:lvl>
    <w:lvl w:ilvl="2" w:tplc="C654F76A">
      <w:start w:val="1"/>
      <w:numFmt w:val="bullet"/>
      <w:lvlText w:val=""/>
      <w:lvlJc w:val="left"/>
      <w:pPr>
        <w:tabs>
          <w:tab w:val="num" w:pos="2160"/>
        </w:tabs>
        <w:ind w:left="2160" w:hanging="360"/>
      </w:pPr>
      <w:rPr>
        <w:rFonts w:ascii="Wingdings" w:hAnsi="Wingdings"/>
      </w:rPr>
    </w:lvl>
    <w:lvl w:ilvl="3" w:tplc="50761A14">
      <w:start w:val="1"/>
      <w:numFmt w:val="bullet"/>
      <w:lvlText w:val=""/>
      <w:lvlJc w:val="left"/>
      <w:pPr>
        <w:tabs>
          <w:tab w:val="num" w:pos="2880"/>
        </w:tabs>
        <w:ind w:left="2880" w:hanging="360"/>
      </w:pPr>
      <w:rPr>
        <w:rFonts w:ascii="Symbol" w:hAnsi="Symbol"/>
      </w:rPr>
    </w:lvl>
    <w:lvl w:ilvl="4" w:tplc="B2A850BA">
      <w:start w:val="1"/>
      <w:numFmt w:val="bullet"/>
      <w:lvlText w:val="o"/>
      <w:lvlJc w:val="left"/>
      <w:pPr>
        <w:tabs>
          <w:tab w:val="num" w:pos="3600"/>
        </w:tabs>
        <w:ind w:left="3600" w:hanging="360"/>
      </w:pPr>
      <w:rPr>
        <w:rFonts w:ascii="Courier New" w:hAnsi="Courier New"/>
      </w:rPr>
    </w:lvl>
    <w:lvl w:ilvl="5" w:tplc="57D8765A">
      <w:start w:val="1"/>
      <w:numFmt w:val="bullet"/>
      <w:lvlText w:val=""/>
      <w:lvlJc w:val="left"/>
      <w:pPr>
        <w:tabs>
          <w:tab w:val="num" w:pos="4320"/>
        </w:tabs>
        <w:ind w:left="4320" w:hanging="360"/>
      </w:pPr>
      <w:rPr>
        <w:rFonts w:ascii="Wingdings" w:hAnsi="Wingdings"/>
      </w:rPr>
    </w:lvl>
    <w:lvl w:ilvl="6" w:tplc="E19E28D6">
      <w:start w:val="1"/>
      <w:numFmt w:val="bullet"/>
      <w:lvlText w:val=""/>
      <w:lvlJc w:val="left"/>
      <w:pPr>
        <w:tabs>
          <w:tab w:val="num" w:pos="5040"/>
        </w:tabs>
        <w:ind w:left="5040" w:hanging="360"/>
      </w:pPr>
      <w:rPr>
        <w:rFonts w:ascii="Symbol" w:hAnsi="Symbol"/>
      </w:rPr>
    </w:lvl>
    <w:lvl w:ilvl="7" w:tplc="E2F8CDB4">
      <w:start w:val="1"/>
      <w:numFmt w:val="bullet"/>
      <w:lvlText w:val="o"/>
      <w:lvlJc w:val="left"/>
      <w:pPr>
        <w:tabs>
          <w:tab w:val="num" w:pos="5760"/>
        </w:tabs>
        <w:ind w:left="5760" w:hanging="360"/>
      </w:pPr>
      <w:rPr>
        <w:rFonts w:ascii="Courier New" w:hAnsi="Courier New"/>
      </w:rPr>
    </w:lvl>
    <w:lvl w:ilvl="8" w:tplc="0836692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B"/>
    <w:multiLevelType w:val="hybridMultilevel"/>
    <w:tmpl w:val="0000000B"/>
    <w:lvl w:ilvl="0" w:tplc="0B74DFA8">
      <w:start w:val="1"/>
      <w:numFmt w:val="bullet"/>
      <w:lvlText w:val=""/>
      <w:lvlJc w:val="left"/>
      <w:pPr>
        <w:ind w:left="720" w:hanging="360"/>
      </w:pPr>
      <w:rPr>
        <w:rFonts w:ascii="Symbol" w:hAnsi="Symbol"/>
      </w:rPr>
    </w:lvl>
    <w:lvl w:ilvl="1" w:tplc="B6AEAE4A">
      <w:start w:val="1"/>
      <w:numFmt w:val="bullet"/>
      <w:lvlText w:val="o"/>
      <w:lvlJc w:val="left"/>
      <w:pPr>
        <w:tabs>
          <w:tab w:val="num" w:pos="1440"/>
        </w:tabs>
        <w:ind w:left="1440" w:hanging="360"/>
      </w:pPr>
      <w:rPr>
        <w:rFonts w:ascii="Courier New" w:hAnsi="Courier New"/>
      </w:rPr>
    </w:lvl>
    <w:lvl w:ilvl="2" w:tplc="F66ADE12">
      <w:start w:val="1"/>
      <w:numFmt w:val="bullet"/>
      <w:lvlText w:val=""/>
      <w:lvlJc w:val="left"/>
      <w:pPr>
        <w:tabs>
          <w:tab w:val="num" w:pos="2160"/>
        </w:tabs>
        <w:ind w:left="2160" w:hanging="360"/>
      </w:pPr>
      <w:rPr>
        <w:rFonts w:ascii="Wingdings" w:hAnsi="Wingdings"/>
      </w:rPr>
    </w:lvl>
    <w:lvl w:ilvl="3" w:tplc="F4A2A458">
      <w:start w:val="1"/>
      <w:numFmt w:val="bullet"/>
      <w:lvlText w:val=""/>
      <w:lvlJc w:val="left"/>
      <w:pPr>
        <w:tabs>
          <w:tab w:val="num" w:pos="2880"/>
        </w:tabs>
        <w:ind w:left="2880" w:hanging="360"/>
      </w:pPr>
      <w:rPr>
        <w:rFonts w:ascii="Symbol" w:hAnsi="Symbol"/>
      </w:rPr>
    </w:lvl>
    <w:lvl w:ilvl="4" w:tplc="49BE7016">
      <w:start w:val="1"/>
      <w:numFmt w:val="bullet"/>
      <w:lvlText w:val="o"/>
      <w:lvlJc w:val="left"/>
      <w:pPr>
        <w:tabs>
          <w:tab w:val="num" w:pos="3600"/>
        </w:tabs>
        <w:ind w:left="3600" w:hanging="360"/>
      </w:pPr>
      <w:rPr>
        <w:rFonts w:ascii="Courier New" w:hAnsi="Courier New"/>
      </w:rPr>
    </w:lvl>
    <w:lvl w:ilvl="5" w:tplc="7084001C">
      <w:start w:val="1"/>
      <w:numFmt w:val="bullet"/>
      <w:lvlText w:val=""/>
      <w:lvlJc w:val="left"/>
      <w:pPr>
        <w:tabs>
          <w:tab w:val="num" w:pos="4320"/>
        </w:tabs>
        <w:ind w:left="4320" w:hanging="360"/>
      </w:pPr>
      <w:rPr>
        <w:rFonts w:ascii="Wingdings" w:hAnsi="Wingdings"/>
      </w:rPr>
    </w:lvl>
    <w:lvl w:ilvl="6" w:tplc="6D363346">
      <w:start w:val="1"/>
      <w:numFmt w:val="bullet"/>
      <w:lvlText w:val=""/>
      <w:lvlJc w:val="left"/>
      <w:pPr>
        <w:tabs>
          <w:tab w:val="num" w:pos="5040"/>
        </w:tabs>
        <w:ind w:left="5040" w:hanging="360"/>
      </w:pPr>
      <w:rPr>
        <w:rFonts w:ascii="Symbol" w:hAnsi="Symbol"/>
      </w:rPr>
    </w:lvl>
    <w:lvl w:ilvl="7" w:tplc="78CC8F2E">
      <w:start w:val="1"/>
      <w:numFmt w:val="bullet"/>
      <w:lvlText w:val="o"/>
      <w:lvlJc w:val="left"/>
      <w:pPr>
        <w:tabs>
          <w:tab w:val="num" w:pos="5760"/>
        </w:tabs>
        <w:ind w:left="5760" w:hanging="360"/>
      </w:pPr>
      <w:rPr>
        <w:rFonts w:ascii="Courier New" w:hAnsi="Courier New"/>
      </w:rPr>
    </w:lvl>
    <w:lvl w:ilvl="8" w:tplc="6400F2D2">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C"/>
    <w:multiLevelType w:val="hybridMultilevel"/>
    <w:tmpl w:val="0000000C"/>
    <w:lvl w:ilvl="0" w:tplc="33385D6C">
      <w:start w:val="1"/>
      <w:numFmt w:val="bullet"/>
      <w:lvlText w:val=""/>
      <w:lvlJc w:val="left"/>
      <w:pPr>
        <w:ind w:left="720" w:hanging="360"/>
      </w:pPr>
      <w:rPr>
        <w:rFonts w:ascii="Symbol" w:hAnsi="Symbol"/>
      </w:rPr>
    </w:lvl>
    <w:lvl w:ilvl="1" w:tplc="5F0269B2">
      <w:start w:val="1"/>
      <w:numFmt w:val="bullet"/>
      <w:lvlText w:val="o"/>
      <w:lvlJc w:val="left"/>
      <w:pPr>
        <w:tabs>
          <w:tab w:val="num" w:pos="1440"/>
        </w:tabs>
        <w:ind w:left="1440" w:hanging="360"/>
      </w:pPr>
      <w:rPr>
        <w:rFonts w:ascii="Courier New" w:hAnsi="Courier New"/>
      </w:rPr>
    </w:lvl>
    <w:lvl w:ilvl="2" w:tplc="6AC2165C">
      <w:start w:val="1"/>
      <w:numFmt w:val="bullet"/>
      <w:lvlText w:val=""/>
      <w:lvlJc w:val="left"/>
      <w:pPr>
        <w:tabs>
          <w:tab w:val="num" w:pos="2160"/>
        </w:tabs>
        <w:ind w:left="2160" w:hanging="360"/>
      </w:pPr>
      <w:rPr>
        <w:rFonts w:ascii="Wingdings" w:hAnsi="Wingdings"/>
      </w:rPr>
    </w:lvl>
    <w:lvl w:ilvl="3" w:tplc="1FC6469E">
      <w:start w:val="1"/>
      <w:numFmt w:val="bullet"/>
      <w:lvlText w:val=""/>
      <w:lvlJc w:val="left"/>
      <w:pPr>
        <w:tabs>
          <w:tab w:val="num" w:pos="2880"/>
        </w:tabs>
        <w:ind w:left="2880" w:hanging="360"/>
      </w:pPr>
      <w:rPr>
        <w:rFonts w:ascii="Symbol" w:hAnsi="Symbol"/>
      </w:rPr>
    </w:lvl>
    <w:lvl w:ilvl="4" w:tplc="7576C5DC">
      <w:start w:val="1"/>
      <w:numFmt w:val="bullet"/>
      <w:lvlText w:val="o"/>
      <w:lvlJc w:val="left"/>
      <w:pPr>
        <w:tabs>
          <w:tab w:val="num" w:pos="3600"/>
        </w:tabs>
        <w:ind w:left="3600" w:hanging="360"/>
      </w:pPr>
      <w:rPr>
        <w:rFonts w:ascii="Courier New" w:hAnsi="Courier New"/>
      </w:rPr>
    </w:lvl>
    <w:lvl w:ilvl="5" w:tplc="FE408C18">
      <w:start w:val="1"/>
      <w:numFmt w:val="bullet"/>
      <w:lvlText w:val=""/>
      <w:lvlJc w:val="left"/>
      <w:pPr>
        <w:tabs>
          <w:tab w:val="num" w:pos="4320"/>
        </w:tabs>
        <w:ind w:left="4320" w:hanging="360"/>
      </w:pPr>
      <w:rPr>
        <w:rFonts w:ascii="Wingdings" w:hAnsi="Wingdings"/>
      </w:rPr>
    </w:lvl>
    <w:lvl w:ilvl="6" w:tplc="0DE8BD16">
      <w:start w:val="1"/>
      <w:numFmt w:val="bullet"/>
      <w:lvlText w:val=""/>
      <w:lvlJc w:val="left"/>
      <w:pPr>
        <w:tabs>
          <w:tab w:val="num" w:pos="5040"/>
        </w:tabs>
        <w:ind w:left="5040" w:hanging="360"/>
      </w:pPr>
      <w:rPr>
        <w:rFonts w:ascii="Symbol" w:hAnsi="Symbol"/>
      </w:rPr>
    </w:lvl>
    <w:lvl w:ilvl="7" w:tplc="7F2AFD60">
      <w:start w:val="1"/>
      <w:numFmt w:val="bullet"/>
      <w:lvlText w:val="o"/>
      <w:lvlJc w:val="left"/>
      <w:pPr>
        <w:tabs>
          <w:tab w:val="num" w:pos="5760"/>
        </w:tabs>
        <w:ind w:left="5760" w:hanging="360"/>
      </w:pPr>
      <w:rPr>
        <w:rFonts w:ascii="Courier New" w:hAnsi="Courier New"/>
      </w:rPr>
    </w:lvl>
    <w:lvl w:ilvl="8" w:tplc="EF46D632">
      <w:start w:val="1"/>
      <w:numFmt w:val="bullet"/>
      <w:lvlText w:val=""/>
      <w:lvlJc w:val="left"/>
      <w:pPr>
        <w:tabs>
          <w:tab w:val="num" w:pos="6480"/>
        </w:tabs>
        <w:ind w:left="6480" w:hanging="360"/>
      </w:pPr>
      <w:rPr>
        <w:rFonts w:ascii="Wingdings" w:hAnsi="Wingdings"/>
      </w:rPr>
    </w:lvl>
  </w:abstractNum>
  <w:abstractNum w:abstractNumId="13" w15:restartNumberingAfterBreak="0">
    <w:nsid w:val="0000000D"/>
    <w:multiLevelType w:val="hybridMultilevel"/>
    <w:tmpl w:val="0000000D"/>
    <w:lvl w:ilvl="0" w:tplc="92B8129C">
      <w:start w:val="1"/>
      <w:numFmt w:val="bullet"/>
      <w:lvlText w:val=""/>
      <w:lvlJc w:val="left"/>
      <w:pPr>
        <w:ind w:left="720" w:hanging="360"/>
      </w:pPr>
      <w:rPr>
        <w:rFonts w:ascii="Symbol" w:hAnsi="Symbol"/>
      </w:rPr>
    </w:lvl>
    <w:lvl w:ilvl="1" w:tplc="588A0A12">
      <w:start w:val="1"/>
      <w:numFmt w:val="bullet"/>
      <w:lvlText w:val="o"/>
      <w:lvlJc w:val="left"/>
      <w:pPr>
        <w:tabs>
          <w:tab w:val="num" w:pos="1440"/>
        </w:tabs>
        <w:ind w:left="1440" w:hanging="360"/>
      </w:pPr>
      <w:rPr>
        <w:rFonts w:ascii="Courier New" w:hAnsi="Courier New"/>
      </w:rPr>
    </w:lvl>
    <w:lvl w:ilvl="2" w:tplc="D1C2B9CA">
      <w:start w:val="1"/>
      <w:numFmt w:val="bullet"/>
      <w:lvlText w:val=""/>
      <w:lvlJc w:val="left"/>
      <w:pPr>
        <w:tabs>
          <w:tab w:val="num" w:pos="2160"/>
        </w:tabs>
        <w:ind w:left="2160" w:hanging="360"/>
      </w:pPr>
      <w:rPr>
        <w:rFonts w:ascii="Wingdings" w:hAnsi="Wingdings"/>
      </w:rPr>
    </w:lvl>
    <w:lvl w:ilvl="3" w:tplc="08F62032">
      <w:start w:val="1"/>
      <w:numFmt w:val="bullet"/>
      <w:lvlText w:val=""/>
      <w:lvlJc w:val="left"/>
      <w:pPr>
        <w:tabs>
          <w:tab w:val="num" w:pos="2880"/>
        </w:tabs>
        <w:ind w:left="2880" w:hanging="360"/>
      </w:pPr>
      <w:rPr>
        <w:rFonts w:ascii="Symbol" w:hAnsi="Symbol"/>
      </w:rPr>
    </w:lvl>
    <w:lvl w:ilvl="4" w:tplc="98847350">
      <w:start w:val="1"/>
      <w:numFmt w:val="bullet"/>
      <w:lvlText w:val="o"/>
      <w:lvlJc w:val="left"/>
      <w:pPr>
        <w:tabs>
          <w:tab w:val="num" w:pos="3600"/>
        </w:tabs>
        <w:ind w:left="3600" w:hanging="360"/>
      </w:pPr>
      <w:rPr>
        <w:rFonts w:ascii="Courier New" w:hAnsi="Courier New"/>
      </w:rPr>
    </w:lvl>
    <w:lvl w:ilvl="5" w:tplc="2F145CF2">
      <w:start w:val="1"/>
      <w:numFmt w:val="bullet"/>
      <w:lvlText w:val=""/>
      <w:lvlJc w:val="left"/>
      <w:pPr>
        <w:tabs>
          <w:tab w:val="num" w:pos="4320"/>
        </w:tabs>
        <w:ind w:left="4320" w:hanging="360"/>
      </w:pPr>
      <w:rPr>
        <w:rFonts w:ascii="Wingdings" w:hAnsi="Wingdings"/>
      </w:rPr>
    </w:lvl>
    <w:lvl w:ilvl="6" w:tplc="0B1EE472">
      <w:start w:val="1"/>
      <w:numFmt w:val="bullet"/>
      <w:lvlText w:val=""/>
      <w:lvlJc w:val="left"/>
      <w:pPr>
        <w:tabs>
          <w:tab w:val="num" w:pos="5040"/>
        </w:tabs>
        <w:ind w:left="5040" w:hanging="360"/>
      </w:pPr>
      <w:rPr>
        <w:rFonts w:ascii="Symbol" w:hAnsi="Symbol"/>
      </w:rPr>
    </w:lvl>
    <w:lvl w:ilvl="7" w:tplc="6DDC0694">
      <w:start w:val="1"/>
      <w:numFmt w:val="bullet"/>
      <w:lvlText w:val="o"/>
      <w:lvlJc w:val="left"/>
      <w:pPr>
        <w:tabs>
          <w:tab w:val="num" w:pos="5760"/>
        </w:tabs>
        <w:ind w:left="5760" w:hanging="360"/>
      </w:pPr>
      <w:rPr>
        <w:rFonts w:ascii="Courier New" w:hAnsi="Courier New"/>
      </w:rPr>
    </w:lvl>
    <w:lvl w:ilvl="8" w:tplc="D7161698">
      <w:start w:val="1"/>
      <w:numFmt w:val="bullet"/>
      <w:lvlText w:val=""/>
      <w:lvlJc w:val="left"/>
      <w:pPr>
        <w:tabs>
          <w:tab w:val="num" w:pos="6480"/>
        </w:tabs>
        <w:ind w:left="6480" w:hanging="360"/>
      </w:pPr>
      <w:rPr>
        <w:rFonts w:ascii="Wingdings" w:hAnsi="Wingdings"/>
      </w:rPr>
    </w:lvl>
  </w:abstractNum>
  <w:abstractNum w:abstractNumId="14" w15:restartNumberingAfterBreak="0">
    <w:nsid w:val="0000000E"/>
    <w:multiLevelType w:val="hybridMultilevel"/>
    <w:tmpl w:val="0000000E"/>
    <w:lvl w:ilvl="0" w:tplc="818C6132">
      <w:start w:val="1"/>
      <w:numFmt w:val="bullet"/>
      <w:lvlText w:val=""/>
      <w:lvlJc w:val="left"/>
      <w:pPr>
        <w:ind w:left="720" w:hanging="360"/>
      </w:pPr>
      <w:rPr>
        <w:rFonts w:ascii="Symbol" w:hAnsi="Symbol"/>
      </w:rPr>
    </w:lvl>
    <w:lvl w:ilvl="1" w:tplc="57282B0C">
      <w:start w:val="1"/>
      <w:numFmt w:val="bullet"/>
      <w:lvlText w:val="o"/>
      <w:lvlJc w:val="left"/>
      <w:pPr>
        <w:tabs>
          <w:tab w:val="num" w:pos="1440"/>
        </w:tabs>
        <w:ind w:left="1440" w:hanging="360"/>
      </w:pPr>
      <w:rPr>
        <w:rFonts w:ascii="Courier New" w:hAnsi="Courier New"/>
      </w:rPr>
    </w:lvl>
    <w:lvl w:ilvl="2" w:tplc="E49E32B2">
      <w:start w:val="1"/>
      <w:numFmt w:val="bullet"/>
      <w:lvlText w:val=""/>
      <w:lvlJc w:val="left"/>
      <w:pPr>
        <w:tabs>
          <w:tab w:val="num" w:pos="2160"/>
        </w:tabs>
        <w:ind w:left="2160" w:hanging="360"/>
      </w:pPr>
      <w:rPr>
        <w:rFonts w:ascii="Wingdings" w:hAnsi="Wingdings"/>
      </w:rPr>
    </w:lvl>
    <w:lvl w:ilvl="3" w:tplc="41604FA8">
      <w:start w:val="1"/>
      <w:numFmt w:val="bullet"/>
      <w:lvlText w:val=""/>
      <w:lvlJc w:val="left"/>
      <w:pPr>
        <w:tabs>
          <w:tab w:val="num" w:pos="2880"/>
        </w:tabs>
        <w:ind w:left="2880" w:hanging="360"/>
      </w:pPr>
      <w:rPr>
        <w:rFonts w:ascii="Symbol" w:hAnsi="Symbol"/>
      </w:rPr>
    </w:lvl>
    <w:lvl w:ilvl="4" w:tplc="70DC1F40">
      <w:start w:val="1"/>
      <w:numFmt w:val="bullet"/>
      <w:lvlText w:val="o"/>
      <w:lvlJc w:val="left"/>
      <w:pPr>
        <w:tabs>
          <w:tab w:val="num" w:pos="3600"/>
        </w:tabs>
        <w:ind w:left="3600" w:hanging="360"/>
      </w:pPr>
      <w:rPr>
        <w:rFonts w:ascii="Courier New" w:hAnsi="Courier New"/>
      </w:rPr>
    </w:lvl>
    <w:lvl w:ilvl="5" w:tplc="564E773C">
      <w:start w:val="1"/>
      <w:numFmt w:val="bullet"/>
      <w:lvlText w:val=""/>
      <w:lvlJc w:val="left"/>
      <w:pPr>
        <w:tabs>
          <w:tab w:val="num" w:pos="4320"/>
        </w:tabs>
        <w:ind w:left="4320" w:hanging="360"/>
      </w:pPr>
      <w:rPr>
        <w:rFonts w:ascii="Wingdings" w:hAnsi="Wingdings"/>
      </w:rPr>
    </w:lvl>
    <w:lvl w:ilvl="6" w:tplc="A3B03C6C">
      <w:start w:val="1"/>
      <w:numFmt w:val="bullet"/>
      <w:lvlText w:val=""/>
      <w:lvlJc w:val="left"/>
      <w:pPr>
        <w:tabs>
          <w:tab w:val="num" w:pos="5040"/>
        </w:tabs>
        <w:ind w:left="5040" w:hanging="360"/>
      </w:pPr>
      <w:rPr>
        <w:rFonts w:ascii="Symbol" w:hAnsi="Symbol"/>
      </w:rPr>
    </w:lvl>
    <w:lvl w:ilvl="7" w:tplc="6F3CB366">
      <w:start w:val="1"/>
      <w:numFmt w:val="bullet"/>
      <w:lvlText w:val="o"/>
      <w:lvlJc w:val="left"/>
      <w:pPr>
        <w:tabs>
          <w:tab w:val="num" w:pos="5760"/>
        </w:tabs>
        <w:ind w:left="5760" w:hanging="360"/>
      </w:pPr>
      <w:rPr>
        <w:rFonts w:ascii="Courier New" w:hAnsi="Courier New"/>
      </w:rPr>
    </w:lvl>
    <w:lvl w:ilvl="8" w:tplc="FD204DDC">
      <w:start w:val="1"/>
      <w:numFmt w:val="bullet"/>
      <w:lvlText w:val=""/>
      <w:lvlJc w:val="left"/>
      <w:pPr>
        <w:tabs>
          <w:tab w:val="num" w:pos="6480"/>
        </w:tabs>
        <w:ind w:left="6480" w:hanging="360"/>
      </w:pPr>
      <w:rPr>
        <w:rFonts w:ascii="Wingdings" w:hAnsi="Wingdings"/>
      </w:rPr>
    </w:lvl>
  </w:abstractNum>
  <w:abstractNum w:abstractNumId="15" w15:restartNumberingAfterBreak="0">
    <w:nsid w:val="0000000F"/>
    <w:multiLevelType w:val="hybridMultilevel"/>
    <w:tmpl w:val="0000000F"/>
    <w:lvl w:ilvl="0" w:tplc="4558997A">
      <w:start w:val="1"/>
      <w:numFmt w:val="bullet"/>
      <w:lvlText w:val=""/>
      <w:lvlJc w:val="left"/>
      <w:pPr>
        <w:ind w:left="720" w:hanging="360"/>
      </w:pPr>
      <w:rPr>
        <w:rFonts w:ascii="Symbol" w:hAnsi="Symbol"/>
      </w:rPr>
    </w:lvl>
    <w:lvl w:ilvl="1" w:tplc="894E0F5E">
      <w:start w:val="1"/>
      <w:numFmt w:val="bullet"/>
      <w:lvlText w:val="o"/>
      <w:lvlJc w:val="left"/>
      <w:pPr>
        <w:tabs>
          <w:tab w:val="num" w:pos="1440"/>
        </w:tabs>
        <w:ind w:left="1440" w:hanging="360"/>
      </w:pPr>
      <w:rPr>
        <w:rFonts w:ascii="Courier New" w:hAnsi="Courier New"/>
      </w:rPr>
    </w:lvl>
    <w:lvl w:ilvl="2" w:tplc="EB166AD8">
      <w:start w:val="1"/>
      <w:numFmt w:val="bullet"/>
      <w:lvlText w:val=""/>
      <w:lvlJc w:val="left"/>
      <w:pPr>
        <w:tabs>
          <w:tab w:val="num" w:pos="2160"/>
        </w:tabs>
        <w:ind w:left="2160" w:hanging="360"/>
      </w:pPr>
      <w:rPr>
        <w:rFonts w:ascii="Wingdings" w:hAnsi="Wingdings"/>
      </w:rPr>
    </w:lvl>
    <w:lvl w:ilvl="3" w:tplc="396C76C6">
      <w:start w:val="1"/>
      <w:numFmt w:val="bullet"/>
      <w:lvlText w:val=""/>
      <w:lvlJc w:val="left"/>
      <w:pPr>
        <w:tabs>
          <w:tab w:val="num" w:pos="2880"/>
        </w:tabs>
        <w:ind w:left="2880" w:hanging="360"/>
      </w:pPr>
      <w:rPr>
        <w:rFonts w:ascii="Symbol" w:hAnsi="Symbol"/>
      </w:rPr>
    </w:lvl>
    <w:lvl w:ilvl="4" w:tplc="02A4BE32">
      <w:start w:val="1"/>
      <w:numFmt w:val="bullet"/>
      <w:lvlText w:val="o"/>
      <w:lvlJc w:val="left"/>
      <w:pPr>
        <w:tabs>
          <w:tab w:val="num" w:pos="3600"/>
        </w:tabs>
        <w:ind w:left="3600" w:hanging="360"/>
      </w:pPr>
      <w:rPr>
        <w:rFonts w:ascii="Courier New" w:hAnsi="Courier New"/>
      </w:rPr>
    </w:lvl>
    <w:lvl w:ilvl="5" w:tplc="17206B9C">
      <w:start w:val="1"/>
      <w:numFmt w:val="bullet"/>
      <w:lvlText w:val=""/>
      <w:lvlJc w:val="left"/>
      <w:pPr>
        <w:tabs>
          <w:tab w:val="num" w:pos="4320"/>
        </w:tabs>
        <w:ind w:left="4320" w:hanging="360"/>
      </w:pPr>
      <w:rPr>
        <w:rFonts w:ascii="Wingdings" w:hAnsi="Wingdings"/>
      </w:rPr>
    </w:lvl>
    <w:lvl w:ilvl="6" w:tplc="A70E6BF6">
      <w:start w:val="1"/>
      <w:numFmt w:val="bullet"/>
      <w:lvlText w:val=""/>
      <w:lvlJc w:val="left"/>
      <w:pPr>
        <w:tabs>
          <w:tab w:val="num" w:pos="5040"/>
        </w:tabs>
        <w:ind w:left="5040" w:hanging="360"/>
      </w:pPr>
      <w:rPr>
        <w:rFonts w:ascii="Symbol" w:hAnsi="Symbol"/>
      </w:rPr>
    </w:lvl>
    <w:lvl w:ilvl="7" w:tplc="46DA8C44">
      <w:start w:val="1"/>
      <w:numFmt w:val="bullet"/>
      <w:lvlText w:val="o"/>
      <w:lvlJc w:val="left"/>
      <w:pPr>
        <w:tabs>
          <w:tab w:val="num" w:pos="5760"/>
        </w:tabs>
        <w:ind w:left="5760" w:hanging="360"/>
      </w:pPr>
      <w:rPr>
        <w:rFonts w:ascii="Courier New" w:hAnsi="Courier New"/>
      </w:rPr>
    </w:lvl>
    <w:lvl w:ilvl="8" w:tplc="9A52E32A">
      <w:start w:val="1"/>
      <w:numFmt w:val="bullet"/>
      <w:lvlText w:val=""/>
      <w:lvlJc w:val="left"/>
      <w:pPr>
        <w:tabs>
          <w:tab w:val="num" w:pos="6480"/>
        </w:tabs>
        <w:ind w:left="6480" w:hanging="360"/>
      </w:pPr>
      <w:rPr>
        <w:rFonts w:ascii="Wingdings" w:hAnsi="Wingdings"/>
      </w:rPr>
    </w:lvl>
  </w:abstractNum>
  <w:abstractNum w:abstractNumId="16" w15:restartNumberingAfterBreak="0">
    <w:nsid w:val="00000010"/>
    <w:multiLevelType w:val="hybridMultilevel"/>
    <w:tmpl w:val="00000010"/>
    <w:lvl w:ilvl="0" w:tplc="889EB5D8">
      <w:start w:val="1"/>
      <w:numFmt w:val="bullet"/>
      <w:lvlText w:val=""/>
      <w:lvlJc w:val="left"/>
      <w:pPr>
        <w:ind w:left="720" w:hanging="360"/>
      </w:pPr>
      <w:rPr>
        <w:rFonts w:ascii="Symbol" w:hAnsi="Symbol"/>
      </w:rPr>
    </w:lvl>
    <w:lvl w:ilvl="1" w:tplc="B9826254">
      <w:start w:val="1"/>
      <w:numFmt w:val="bullet"/>
      <w:lvlText w:val="o"/>
      <w:lvlJc w:val="left"/>
      <w:pPr>
        <w:tabs>
          <w:tab w:val="num" w:pos="1440"/>
        </w:tabs>
        <w:ind w:left="1440" w:hanging="360"/>
      </w:pPr>
      <w:rPr>
        <w:rFonts w:ascii="Courier New" w:hAnsi="Courier New"/>
      </w:rPr>
    </w:lvl>
    <w:lvl w:ilvl="2" w:tplc="B4941D20">
      <w:start w:val="1"/>
      <w:numFmt w:val="bullet"/>
      <w:lvlText w:val=""/>
      <w:lvlJc w:val="left"/>
      <w:pPr>
        <w:tabs>
          <w:tab w:val="num" w:pos="2160"/>
        </w:tabs>
        <w:ind w:left="2160" w:hanging="360"/>
      </w:pPr>
      <w:rPr>
        <w:rFonts w:ascii="Wingdings" w:hAnsi="Wingdings"/>
      </w:rPr>
    </w:lvl>
    <w:lvl w:ilvl="3" w:tplc="CCE63040">
      <w:start w:val="1"/>
      <w:numFmt w:val="bullet"/>
      <w:lvlText w:val=""/>
      <w:lvlJc w:val="left"/>
      <w:pPr>
        <w:tabs>
          <w:tab w:val="num" w:pos="2880"/>
        </w:tabs>
        <w:ind w:left="2880" w:hanging="360"/>
      </w:pPr>
      <w:rPr>
        <w:rFonts w:ascii="Symbol" w:hAnsi="Symbol"/>
      </w:rPr>
    </w:lvl>
    <w:lvl w:ilvl="4" w:tplc="76DA22F0">
      <w:start w:val="1"/>
      <w:numFmt w:val="bullet"/>
      <w:lvlText w:val="o"/>
      <w:lvlJc w:val="left"/>
      <w:pPr>
        <w:tabs>
          <w:tab w:val="num" w:pos="3600"/>
        </w:tabs>
        <w:ind w:left="3600" w:hanging="360"/>
      </w:pPr>
      <w:rPr>
        <w:rFonts w:ascii="Courier New" w:hAnsi="Courier New"/>
      </w:rPr>
    </w:lvl>
    <w:lvl w:ilvl="5" w:tplc="A792121C">
      <w:start w:val="1"/>
      <w:numFmt w:val="bullet"/>
      <w:lvlText w:val=""/>
      <w:lvlJc w:val="left"/>
      <w:pPr>
        <w:tabs>
          <w:tab w:val="num" w:pos="4320"/>
        </w:tabs>
        <w:ind w:left="4320" w:hanging="360"/>
      </w:pPr>
      <w:rPr>
        <w:rFonts w:ascii="Wingdings" w:hAnsi="Wingdings"/>
      </w:rPr>
    </w:lvl>
    <w:lvl w:ilvl="6" w:tplc="FBF45DD8">
      <w:start w:val="1"/>
      <w:numFmt w:val="bullet"/>
      <w:lvlText w:val=""/>
      <w:lvlJc w:val="left"/>
      <w:pPr>
        <w:tabs>
          <w:tab w:val="num" w:pos="5040"/>
        </w:tabs>
        <w:ind w:left="5040" w:hanging="360"/>
      </w:pPr>
      <w:rPr>
        <w:rFonts w:ascii="Symbol" w:hAnsi="Symbol"/>
      </w:rPr>
    </w:lvl>
    <w:lvl w:ilvl="7" w:tplc="8E802A88">
      <w:start w:val="1"/>
      <w:numFmt w:val="bullet"/>
      <w:lvlText w:val="o"/>
      <w:lvlJc w:val="left"/>
      <w:pPr>
        <w:tabs>
          <w:tab w:val="num" w:pos="5760"/>
        </w:tabs>
        <w:ind w:left="5760" w:hanging="360"/>
      </w:pPr>
      <w:rPr>
        <w:rFonts w:ascii="Courier New" w:hAnsi="Courier New"/>
      </w:rPr>
    </w:lvl>
    <w:lvl w:ilvl="8" w:tplc="2FE2659C">
      <w:start w:val="1"/>
      <w:numFmt w:val="bullet"/>
      <w:lvlText w:val=""/>
      <w:lvlJc w:val="left"/>
      <w:pPr>
        <w:tabs>
          <w:tab w:val="num" w:pos="6480"/>
        </w:tabs>
        <w:ind w:left="6480" w:hanging="360"/>
      </w:pPr>
      <w:rPr>
        <w:rFonts w:ascii="Wingdings" w:hAnsi="Wingdings"/>
      </w:rPr>
    </w:lvl>
  </w:abstractNum>
  <w:abstractNum w:abstractNumId="17" w15:restartNumberingAfterBreak="0">
    <w:nsid w:val="00000011"/>
    <w:multiLevelType w:val="hybridMultilevel"/>
    <w:tmpl w:val="00000011"/>
    <w:lvl w:ilvl="0" w:tplc="F89C12E8">
      <w:start w:val="1"/>
      <w:numFmt w:val="bullet"/>
      <w:lvlText w:val=""/>
      <w:lvlJc w:val="left"/>
      <w:pPr>
        <w:ind w:left="720" w:hanging="360"/>
      </w:pPr>
      <w:rPr>
        <w:rFonts w:ascii="Symbol" w:hAnsi="Symbol"/>
      </w:rPr>
    </w:lvl>
    <w:lvl w:ilvl="1" w:tplc="98EC2B8C">
      <w:start w:val="1"/>
      <w:numFmt w:val="bullet"/>
      <w:lvlText w:val="o"/>
      <w:lvlJc w:val="left"/>
      <w:pPr>
        <w:tabs>
          <w:tab w:val="num" w:pos="1440"/>
        </w:tabs>
        <w:ind w:left="1440" w:hanging="360"/>
      </w:pPr>
      <w:rPr>
        <w:rFonts w:ascii="Courier New" w:hAnsi="Courier New"/>
      </w:rPr>
    </w:lvl>
    <w:lvl w:ilvl="2" w:tplc="21E6CF2A">
      <w:start w:val="1"/>
      <w:numFmt w:val="bullet"/>
      <w:lvlText w:val=""/>
      <w:lvlJc w:val="left"/>
      <w:pPr>
        <w:tabs>
          <w:tab w:val="num" w:pos="2160"/>
        </w:tabs>
        <w:ind w:left="2160" w:hanging="360"/>
      </w:pPr>
      <w:rPr>
        <w:rFonts w:ascii="Wingdings" w:hAnsi="Wingdings"/>
      </w:rPr>
    </w:lvl>
    <w:lvl w:ilvl="3" w:tplc="2B781C0E">
      <w:start w:val="1"/>
      <w:numFmt w:val="bullet"/>
      <w:lvlText w:val=""/>
      <w:lvlJc w:val="left"/>
      <w:pPr>
        <w:tabs>
          <w:tab w:val="num" w:pos="2880"/>
        </w:tabs>
        <w:ind w:left="2880" w:hanging="360"/>
      </w:pPr>
      <w:rPr>
        <w:rFonts w:ascii="Symbol" w:hAnsi="Symbol"/>
      </w:rPr>
    </w:lvl>
    <w:lvl w:ilvl="4" w:tplc="86281F42">
      <w:start w:val="1"/>
      <w:numFmt w:val="bullet"/>
      <w:lvlText w:val="o"/>
      <w:lvlJc w:val="left"/>
      <w:pPr>
        <w:tabs>
          <w:tab w:val="num" w:pos="3600"/>
        </w:tabs>
        <w:ind w:left="3600" w:hanging="360"/>
      </w:pPr>
      <w:rPr>
        <w:rFonts w:ascii="Courier New" w:hAnsi="Courier New"/>
      </w:rPr>
    </w:lvl>
    <w:lvl w:ilvl="5" w:tplc="7FB84AAE">
      <w:start w:val="1"/>
      <w:numFmt w:val="bullet"/>
      <w:lvlText w:val=""/>
      <w:lvlJc w:val="left"/>
      <w:pPr>
        <w:tabs>
          <w:tab w:val="num" w:pos="4320"/>
        </w:tabs>
        <w:ind w:left="4320" w:hanging="360"/>
      </w:pPr>
      <w:rPr>
        <w:rFonts w:ascii="Wingdings" w:hAnsi="Wingdings"/>
      </w:rPr>
    </w:lvl>
    <w:lvl w:ilvl="6" w:tplc="5E986984">
      <w:start w:val="1"/>
      <w:numFmt w:val="bullet"/>
      <w:lvlText w:val=""/>
      <w:lvlJc w:val="left"/>
      <w:pPr>
        <w:tabs>
          <w:tab w:val="num" w:pos="5040"/>
        </w:tabs>
        <w:ind w:left="5040" w:hanging="360"/>
      </w:pPr>
      <w:rPr>
        <w:rFonts w:ascii="Symbol" w:hAnsi="Symbol"/>
      </w:rPr>
    </w:lvl>
    <w:lvl w:ilvl="7" w:tplc="511E78F8">
      <w:start w:val="1"/>
      <w:numFmt w:val="bullet"/>
      <w:lvlText w:val="o"/>
      <w:lvlJc w:val="left"/>
      <w:pPr>
        <w:tabs>
          <w:tab w:val="num" w:pos="5760"/>
        </w:tabs>
        <w:ind w:left="5760" w:hanging="360"/>
      </w:pPr>
      <w:rPr>
        <w:rFonts w:ascii="Courier New" w:hAnsi="Courier New"/>
      </w:rPr>
    </w:lvl>
    <w:lvl w:ilvl="8" w:tplc="4028A1D4">
      <w:start w:val="1"/>
      <w:numFmt w:val="bullet"/>
      <w:lvlText w:val=""/>
      <w:lvlJc w:val="left"/>
      <w:pPr>
        <w:tabs>
          <w:tab w:val="num" w:pos="6480"/>
        </w:tabs>
        <w:ind w:left="6480" w:hanging="360"/>
      </w:pPr>
      <w:rPr>
        <w:rFonts w:ascii="Wingdings" w:hAnsi="Wingdings"/>
      </w:rPr>
    </w:lvl>
  </w:abstractNum>
  <w:abstractNum w:abstractNumId="18" w15:restartNumberingAfterBreak="0">
    <w:nsid w:val="00000012"/>
    <w:multiLevelType w:val="hybridMultilevel"/>
    <w:tmpl w:val="00000012"/>
    <w:lvl w:ilvl="0" w:tplc="0CBC0636">
      <w:start w:val="1"/>
      <w:numFmt w:val="bullet"/>
      <w:lvlText w:val=""/>
      <w:lvlJc w:val="left"/>
      <w:pPr>
        <w:ind w:left="720" w:hanging="360"/>
      </w:pPr>
      <w:rPr>
        <w:rFonts w:ascii="Symbol" w:hAnsi="Symbol"/>
      </w:rPr>
    </w:lvl>
    <w:lvl w:ilvl="1" w:tplc="851AD07C">
      <w:start w:val="1"/>
      <w:numFmt w:val="bullet"/>
      <w:lvlText w:val="o"/>
      <w:lvlJc w:val="left"/>
      <w:pPr>
        <w:tabs>
          <w:tab w:val="num" w:pos="1440"/>
        </w:tabs>
        <w:ind w:left="1440" w:hanging="360"/>
      </w:pPr>
      <w:rPr>
        <w:rFonts w:ascii="Courier New" w:hAnsi="Courier New"/>
      </w:rPr>
    </w:lvl>
    <w:lvl w:ilvl="2" w:tplc="C05AE566">
      <w:start w:val="1"/>
      <w:numFmt w:val="bullet"/>
      <w:lvlText w:val=""/>
      <w:lvlJc w:val="left"/>
      <w:pPr>
        <w:tabs>
          <w:tab w:val="num" w:pos="2160"/>
        </w:tabs>
        <w:ind w:left="2160" w:hanging="360"/>
      </w:pPr>
      <w:rPr>
        <w:rFonts w:ascii="Wingdings" w:hAnsi="Wingdings"/>
      </w:rPr>
    </w:lvl>
    <w:lvl w:ilvl="3" w:tplc="35C07E9E">
      <w:start w:val="1"/>
      <w:numFmt w:val="bullet"/>
      <w:lvlText w:val=""/>
      <w:lvlJc w:val="left"/>
      <w:pPr>
        <w:tabs>
          <w:tab w:val="num" w:pos="2880"/>
        </w:tabs>
        <w:ind w:left="2880" w:hanging="360"/>
      </w:pPr>
      <w:rPr>
        <w:rFonts w:ascii="Symbol" w:hAnsi="Symbol"/>
      </w:rPr>
    </w:lvl>
    <w:lvl w:ilvl="4" w:tplc="D894588A">
      <w:start w:val="1"/>
      <w:numFmt w:val="bullet"/>
      <w:lvlText w:val="o"/>
      <w:lvlJc w:val="left"/>
      <w:pPr>
        <w:tabs>
          <w:tab w:val="num" w:pos="3600"/>
        </w:tabs>
        <w:ind w:left="3600" w:hanging="360"/>
      </w:pPr>
      <w:rPr>
        <w:rFonts w:ascii="Courier New" w:hAnsi="Courier New"/>
      </w:rPr>
    </w:lvl>
    <w:lvl w:ilvl="5" w:tplc="2F82EF06">
      <w:start w:val="1"/>
      <w:numFmt w:val="bullet"/>
      <w:lvlText w:val=""/>
      <w:lvlJc w:val="left"/>
      <w:pPr>
        <w:tabs>
          <w:tab w:val="num" w:pos="4320"/>
        </w:tabs>
        <w:ind w:left="4320" w:hanging="360"/>
      </w:pPr>
      <w:rPr>
        <w:rFonts w:ascii="Wingdings" w:hAnsi="Wingdings"/>
      </w:rPr>
    </w:lvl>
    <w:lvl w:ilvl="6" w:tplc="3D66DB40">
      <w:start w:val="1"/>
      <w:numFmt w:val="bullet"/>
      <w:lvlText w:val=""/>
      <w:lvlJc w:val="left"/>
      <w:pPr>
        <w:tabs>
          <w:tab w:val="num" w:pos="5040"/>
        </w:tabs>
        <w:ind w:left="5040" w:hanging="360"/>
      </w:pPr>
      <w:rPr>
        <w:rFonts w:ascii="Symbol" w:hAnsi="Symbol"/>
      </w:rPr>
    </w:lvl>
    <w:lvl w:ilvl="7" w:tplc="E19002AE">
      <w:start w:val="1"/>
      <w:numFmt w:val="bullet"/>
      <w:lvlText w:val="o"/>
      <w:lvlJc w:val="left"/>
      <w:pPr>
        <w:tabs>
          <w:tab w:val="num" w:pos="5760"/>
        </w:tabs>
        <w:ind w:left="5760" w:hanging="360"/>
      </w:pPr>
      <w:rPr>
        <w:rFonts w:ascii="Courier New" w:hAnsi="Courier New"/>
      </w:rPr>
    </w:lvl>
    <w:lvl w:ilvl="8" w:tplc="2B28F720">
      <w:start w:val="1"/>
      <w:numFmt w:val="bullet"/>
      <w:lvlText w:val=""/>
      <w:lvlJc w:val="left"/>
      <w:pPr>
        <w:tabs>
          <w:tab w:val="num" w:pos="6480"/>
        </w:tabs>
        <w:ind w:left="6480" w:hanging="360"/>
      </w:pPr>
      <w:rPr>
        <w:rFonts w:ascii="Wingdings" w:hAnsi="Wingdings"/>
      </w:rPr>
    </w:lvl>
  </w:abstractNum>
  <w:abstractNum w:abstractNumId="19" w15:restartNumberingAfterBreak="0">
    <w:nsid w:val="00000013"/>
    <w:multiLevelType w:val="hybridMultilevel"/>
    <w:tmpl w:val="00000013"/>
    <w:lvl w:ilvl="0" w:tplc="0C9C3F42">
      <w:start w:val="1"/>
      <w:numFmt w:val="bullet"/>
      <w:lvlText w:val=""/>
      <w:lvlJc w:val="left"/>
      <w:pPr>
        <w:ind w:left="720" w:hanging="360"/>
      </w:pPr>
      <w:rPr>
        <w:rFonts w:ascii="Symbol" w:hAnsi="Symbol"/>
      </w:rPr>
    </w:lvl>
    <w:lvl w:ilvl="1" w:tplc="138ADD84">
      <w:start w:val="1"/>
      <w:numFmt w:val="bullet"/>
      <w:lvlText w:val="o"/>
      <w:lvlJc w:val="left"/>
      <w:pPr>
        <w:tabs>
          <w:tab w:val="num" w:pos="1440"/>
        </w:tabs>
        <w:ind w:left="1440" w:hanging="360"/>
      </w:pPr>
      <w:rPr>
        <w:rFonts w:ascii="Courier New" w:hAnsi="Courier New"/>
      </w:rPr>
    </w:lvl>
    <w:lvl w:ilvl="2" w:tplc="CA9EA17E">
      <w:start w:val="1"/>
      <w:numFmt w:val="bullet"/>
      <w:lvlText w:val=""/>
      <w:lvlJc w:val="left"/>
      <w:pPr>
        <w:tabs>
          <w:tab w:val="num" w:pos="2160"/>
        </w:tabs>
        <w:ind w:left="2160" w:hanging="360"/>
      </w:pPr>
      <w:rPr>
        <w:rFonts w:ascii="Wingdings" w:hAnsi="Wingdings"/>
      </w:rPr>
    </w:lvl>
    <w:lvl w:ilvl="3" w:tplc="F7425F88">
      <w:start w:val="1"/>
      <w:numFmt w:val="bullet"/>
      <w:lvlText w:val=""/>
      <w:lvlJc w:val="left"/>
      <w:pPr>
        <w:tabs>
          <w:tab w:val="num" w:pos="2880"/>
        </w:tabs>
        <w:ind w:left="2880" w:hanging="360"/>
      </w:pPr>
      <w:rPr>
        <w:rFonts w:ascii="Symbol" w:hAnsi="Symbol"/>
      </w:rPr>
    </w:lvl>
    <w:lvl w:ilvl="4" w:tplc="4D76347E">
      <w:start w:val="1"/>
      <w:numFmt w:val="bullet"/>
      <w:lvlText w:val="o"/>
      <w:lvlJc w:val="left"/>
      <w:pPr>
        <w:tabs>
          <w:tab w:val="num" w:pos="3600"/>
        </w:tabs>
        <w:ind w:left="3600" w:hanging="360"/>
      </w:pPr>
      <w:rPr>
        <w:rFonts w:ascii="Courier New" w:hAnsi="Courier New"/>
      </w:rPr>
    </w:lvl>
    <w:lvl w:ilvl="5" w:tplc="46AC89D0">
      <w:start w:val="1"/>
      <w:numFmt w:val="bullet"/>
      <w:lvlText w:val=""/>
      <w:lvlJc w:val="left"/>
      <w:pPr>
        <w:tabs>
          <w:tab w:val="num" w:pos="4320"/>
        </w:tabs>
        <w:ind w:left="4320" w:hanging="360"/>
      </w:pPr>
      <w:rPr>
        <w:rFonts w:ascii="Wingdings" w:hAnsi="Wingdings"/>
      </w:rPr>
    </w:lvl>
    <w:lvl w:ilvl="6" w:tplc="851C1DC4">
      <w:start w:val="1"/>
      <w:numFmt w:val="bullet"/>
      <w:lvlText w:val=""/>
      <w:lvlJc w:val="left"/>
      <w:pPr>
        <w:tabs>
          <w:tab w:val="num" w:pos="5040"/>
        </w:tabs>
        <w:ind w:left="5040" w:hanging="360"/>
      </w:pPr>
      <w:rPr>
        <w:rFonts w:ascii="Symbol" w:hAnsi="Symbol"/>
      </w:rPr>
    </w:lvl>
    <w:lvl w:ilvl="7" w:tplc="481A6F42">
      <w:start w:val="1"/>
      <w:numFmt w:val="bullet"/>
      <w:lvlText w:val="o"/>
      <w:lvlJc w:val="left"/>
      <w:pPr>
        <w:tabs>
          <w:tab w:val="num" w:pos="5760"/>
        </w:tabs>
        <w:ind w:left="5760" w:hanging="360"/>
      </w:pPr>
      <w:rPr>
        <w:rFonts w:ascii="Courier New" w:hAnsi="Courier New"/>
      </w:rPr>
    </w:lvl>
    <w:lvl w:ilvl="8" w:tplc="BDFAA0A6">
      <w:start w:val="1"/>
      <w:numFmt w:val="bullet"/>
      <w:lvlText w:val=""/>
      <w:lvlJc w:val="left"/>
      <w:pPr>
        <w:tabs>
          <w:tab w:val="num" w:pos="6480"/>
        </w:tabs>
        <w:ind w:left="6480" w:hanging="360"/>
      </w:pPr>
      <w:rPr>
        <w:rFonts w:ascii="Wingdings" w:hAnsi="Wingdings"/>
      </w:rPr>
    </w:lvl>
  </w:abstractNum>
  <w:abstractNum w:abstractNumId="20" w15:restartNumberingAfterBreak="0">
    <w:nsid w:val="00000014"/>
    <w:multiLevelType w:val="hybridMultilevel"/>
    <w:tmpl w:val="00000014"/>
    <w:lvl w:ilvl="0" w:tplc="5DA27A88">
      <w:start w:val="1"/>
      <w:numFmt w:val="bullet"/>
      <w:lvlText w:val=""/>
      <w:lvlJc w:val="left"/>
      <w:pPr>
        <w:ind w:left="720" w:hanging="360"/>
      </w:pPr>
      <w:rPr>
        <w:rFonts w:ascii="Symbol" w:hAnsi="Symbol"/>
      </w:rPr>
    </w:lvl>
    <w:lvl w:ilvl="1" w:tplc="2E246D98">
      <w:start w:val="1"/>
      <w:numFmt w:val="bullet"/>
      <w:lvlText w:val="o"/>
      <w:lvlJc w:val="left"/>
      <w:pPr>
        <w:tabs>
          <w:tab w:val="num" w:pos="1440"/>
        </w:tabs>
        <w:ind w:left="1440" w:hanging="360"/>
      </w:pPr>
      <w:rPr>
        <w:rFonts w:ascii="Courier New" w:hAnsi="Courier New"/>
      </w:rPr>
    </w:lvl>
    <w:lvl w:ilvl="2" w:tplc="E17AACBC">
      <w:start w:val="1"/>
      <w:numFmt w:val="bullet"/>
      <w:lvlText w:val=""/>
      <w:lvlJc w:val="left"/>
      <w:pPr>
        <w:tabs>
          <w:tab w:val="num" w:pos="2160"/>
        </w:tabs>
        <w:ind w:left="2160" w:hanging="360"/>
      </w:pPr>
      <w:rPr>
        <w:rFonts w:ascii="Wingdings" w:hAnsi="Wingdings"/>
      </w:rPr>
    </w:lvl>
    <w:lvl w:ilvl="3" w:tplc="5A34EBE8">
      <w:start w:val="1"/>
      <w:numFmt w:val="bullet"/>
      <w:lvlText w:val=""/>
      <w:lvlJc w:val="left"/>
      <w:pPr>
        <w:tabs>
          <w:tab w:val="num" w:pos="2880"/>
        </w:tabs>
        <w:ind w:left="2880" w:hanging="360"/>
      </w:pPr>
      <w:rPr>
        <w:rFonts w:ascii="Symbol" w:hAnsi="Symbol"/>
      </w:rPr>
    </w:lvl>
    <w:lvl w:ilvl="4" w:tplc="DE74BA66">
      <w:start w:val="1"/>
      <w:numFmt w:val="bullet"/>
      <w:lvlText w:val="o"/>
      <w:lvlJc w:val="left"/>
      <w:pPr>
        <w:tabs>
          <w:tab w:val="num" w:pos="3600"/>
        </w:tabs>
        <w:ind w:left="3600" w:hanging="360"/>
      </w:pPr>
      <w:rPr>
        <w:rFonts w:ascii="Courier New" w:hAnsi="Courier New"/>
      </w:rPr>
    </w:lvl>
    <w:lvl w:ilvl="5" w:tplc="596AB806">
      <w:start w:val="1"/>
      <w:numFmt w:val="bullet"/>
      <w:lvlText w:val=""/>
      <w:lvlJc w:val="left"/>
      <w:pPr>
        <w:tabs>
          <w:tab w:val="num" w:pos="4320"/>
        </w:tabs>
        <w:ind w:left="4320" w:hanging="360"/>
      </w:pPr>
      <w:rPr>
        <w:rFonts w:ascii="Wingdings" w:hAnsi="Wingdings"/>
      </w:rPr>
    </w:lvl>
    <w:lvl w:ilvl="6" w:tplc="50F673D4">
      <w:start w:val="1"/>
      <w:numFmt w:val="bullet"/>
      <w:lvlText w:val=""/>
      <w:lvlJc w:val="left"/>
      <w:pPr>
        <w:tabs>
          <w:tab w:val="num" w:pos="5040"/>
        </w:tabs>
        <w:ind w:left="5040" w:hanging="360"/>
      </w:pPr>
      <w:rPr>
        <w:rFonts w:ascii="Symbol" w:hAnsi="Symbol"/>
      </w:rPr>
    </w:lvl>
    <w:lvl w:ilvl="7" w:tplc="146839FE">
      <w:start w:val="1"/>
      <w:numFmt w:val="bullet"/>
      <w:lvlText w:val="o"/>
      <w:lvlJc w:val="left"/>
      <w:pPr>
        <w:tabs>
          <w:tab w:val="num" w:pos="5760"/>
        </w:tabs>
        <w:ind w:left="5760" w:hanging="360"/>
      </w:pPr>
      <w:rPr>
        <w:rFonts w:ascii="Courier New" w:hAnsi="Courier New"/>
      </w:rPr>
    </w:lvl>
    <w:lvl w:ilvl="8" w:tplc="0F1602E0">
      <w:start w:val="1"/>
      <w:numFmt w:val="bullet"/>
      <w:lvlText w:val=""/>
      <w:lvlJc w:val="left"/>
      <w:pPr>
        <w:tabs>
          <w:tab w:val="num" w:pos="6480"/>
        </w:tabs>
        <w:ind w:left="6480" w:hanging="360"/>
      </w:pPr>
      <w:rPr>
        <w:rFonts w:ascii="Wingdings" w:hAnsi="Wingdings"/>
      </w:rPr>
    </w:lvl>
  </w:abstractNum>
  <w:abstractNum w:abstractNumId="21" w15:restartNumberingAfterBreak="0">
    <w:nsid w:val="00000015"/>
    <w:multiLevelType w:val="hybridMultilevel"/>
    <w:tmpl w:val="00000015"/>
    <w:lvl w:ilvl="0" w:tplc="0E809DA2">
      <w:start w:val="1"/>
      <w:numFmt w:val="bullet"/>
      <w:lvlText w:val=""/>
      <w:lvlJc w:val="left"/>
      <w:pPr>
        <w:ind w:left="720" w:hanging="360"/>
      </w:pPr>
      <w:rPr>
        <w:rFonts w:ascii="Symbol" w:hAnsi="Symbol"/>
      </w:rPr>
    </w:lvl>
    <w:lvl w:ilvl="1" w:tplc="FCBC4AAA">
      <w:start w:val="1"/>
      <w:numFmt w:val="bullet"/>
      <w:lvlText w:val="o"/>
      <w:lvlJc w:val="left"/>
      <w:pPr>
        <w:tabs>
          <w:tab w:val="num" w:pos="1440"/>
        </w:tabs>
        <w:ind w:left="1440" w:hanging="360"/>
      </w:pPr>
      <w:rPr>
        <w:rFonts w:ascii="Courier New" w:hAnsi="Courier New"/>
      </w:rPr>
    </w:lvl>
    <w:lvl w:ilvl="2" w:tplc="F216F796">
      <w:start w:val="1"/>
      <w:numFmt w:val="bullet"/>
      <w:lvlText w:val=""/>
      <w:lvlJc w:val="left"/>
      <w:pPr>
        <w:tabs>
          <w:tab w:val="num" w:pos="2160"/>
        </w:tabs>
        <w:ind w:left="2160" w:hanging="360"/>
      </w:pPr>
      <w:rPr>
        <w:rFonts w:ascii="Wingdings" w:hAnsi="Wingdings"/>
      </w:rPr>
    </w:lvl>
    <w:lvl w:ilvl="3" w:tplc="FC9EFBDA">
      <w:start w:val="1"/>
      <w:numFmt w:val="bullet"/>
      <w:lvlText w:val=""/>
      <w:lvlJc w:val="left"/>
      <w:pPr>
        <w:tabs>
          <w:tab w:val="num" w:pos="2880"/>
        </w:tabs>
        <w:ind w:left="2880" w:hanging="360"/>
      </w:pPr>
      <w:rPr>
        <w:rFonts w:ascii="Symbol" w:hAnsi="Symbol"/>
      </w:rPr>
    </w:lvl>
    <w:lvl w:ilvl="4" w:tplc="9ABE13A6">
      <w:start w:val="1"/>
      <w:numFmt w:val="bullet"/>
      <w:lvlText w:val="o"/>
      <w:lvlJc w:val="left"/>
      <w:pPr>
        <w:tabs>
          <w:tab w:val="num" w:pos="3600"/>
        </w:tabs>
        <w:ind w:left="3600" w:hanging="360"/>
      </w:pPr>
      <w:rPr>
        <w:rFonts w:ascii="Courier New" w:hAnsi="Courier New"/>
      </w:rPr>
    </w:lvl>
    <w:lvl w:ilvl="5" w:tplc="311A1564">
      <w:start w:val="1"/>
      <w:numFmt w:val="bullet"/>
      <w:lvlText w:val=""/>
      <w:lvlJc w:val="left"/>
      <w:pPr>
        <w:tabs>
          <w:tab w:val="num" w:pos="4320"/>
        </w:tabs>
        <w:ind w:left="4320" w:hanging="360"/>
      </w:pPr>
      <w:rPr>
        <w:rFonts w:ascii="Wingdings" w:hAnsi="Wingdings"/>
      </w:rPr>
    </w:lvl>
    <w:lvl w:ilvl="6" w:tplc="123003CC">
      <w:start w:val="1"/>
      <w:numFmt w:val="bullet"/>
      <w:lvlText w:val=""/>
      <w:lvlJc w:val="left"/>
      <w:pPr>
        <w:tabs>
          <w:tab w:val="num" w:pos="5040"/>
        </w:tabs>
        <w:ind w:left="5040" w:hanging="360"/>
      </w:pPr>
      <w:rPr>
        <w:rFonts w:ascii="Symbol" w:hAnsi="Symbol"/>
      </w:rPr>
    </w:lvl>
    <w:lvl w:ilvl="7" w:tplc="EB3AC7EC">
      <w:start w:val="1"/>
      <w:numFmt w:val="bullet"/>
      <w:lvlText w:val="o"/>
      <w:lvlJc w:val="left"/>
      <w:pPr>
        <w:tabs>
          <w:tab w:val="num" w:pos="5760"/>
        </w:tabs>
        <w:ind w:left="5760" w:hanging="360"/>
      </w:pPr>
      <w:rPr>
        <w:rFonts w:ascii="Courier New" w:hAnsi="Courier New"/>
      </w:rPr>
    </w:lvl>
    <w:lvl w:ilvl="8" w:tplc="642EC4F2">
      <w:start w:val="1"/>
      <w:numFmt w:val="bullet"/>
      <w:lvlText w:val=""/>
      <w:lvlJc w:val="left"/>
      <w:pPr>
        <w:tabs>
          <w:tab w:val="num" w:pos="6480"/>
        </w:tabs>
        <w:ind w:left="6480" w:hanging="360"/>
      </w:pPr>
      <w:rPr>
        <w:rFonts w:ascii="Wingdings" w:hAnsi="Wingdings"/>
      </w:rPr>
    </w:lvl>
  </w:abstractNum>
  <w:abstractNum w:abstractNumId="22" w15:restartNumberingAfterBreak="0">
    <w:nsid w:val="00000016"/>
    <w:multiLevelType w:val="hybridMultilevel"/>
    <w:tmpl w:val="00000016"/>
    <w:lvl w:ilvl="0" w:tplc="65FCD6A8">
      <w:start w:val="1"/>
      <w:numFmt w:val="bullet"/>
      <w:lvlText w:val=""/>
      <w:lvlJc w:val="left"/>
      <w:pPr>
        <w:ind w:left="720" w:hanging="360"/>
      </w:pPr>
      <w:rPr>
        <w:rFonts w:ascii="Symbol" w:hAnsi="Symbol"/>
      </w:rPr>
    </w:lvl>
    <w:lvl w:ilvl="1" w:tplc="877C0BC0">
      <w:start w:val="1"/>
      <w:numFmt w:val="bullet"/>
      <w:lvlText w:val="o"/>
      <w:lvlJc w:val="left"/>
      <w:pPr>
        <w:tabs>
          <w:tab w:val="num" w:pos="1440"/>
        </w:tabs>
        <w:ind w:left="1440" w:hanging="360"/>
      </w:pPr>
      <w:rPr>
        <w:rFonts w:ascii="Courier New" w:hAnsi="Courier New"/>
      </w:rPr>
    </w:lvl>
    <w:lvl w:ilvl="2" w:tplc="1DC8F312">
      <w:start w:val="1"/>
      <w:numFmt w:val="bullet"/>
      <w:lvlText w:val=""/>
      <w:lvlJc w:val="left"/>
      <w:pPr>
        <w:tabs>
          <w:tab w:val="num" w:pos="2160"/>
        </w:tabs>
        <w:ind w:left="2160" w:hanging="360"/>
      </w:pPr>
      <w:rPr>
        <w:rFonts w:ascii="Wingdings" w:hAnsi="Wingdings"/>
      </w:rPr>
    </w:lvl>
    <w:lvl w:ilvl="3" w:tplc="7AB4C7E6">
      <w:start w:val="1"/>
      <w:numFmt w:val="bullet"/>
      <w:lvlText w:val=""/>
      <w:lvlJc w:val="left"/>
      <w:pPr>
        <w:tabs>
          <w:tab w:val="num" w:pos="2880"/>
        </w:tabs>
        <w:ind w:left="2880" w:hanging="360"/>
      </w:pPr>
      <w:rPr>
        <w:rFonts w:ascii="Symbol" w:hAnsi="Symbol"/>
      </w:rPr>
    </w:lvl>
    <w:lvl w:ilvl="4" w:tplc="488457A8">
      <w:start w:val="1"/>
      <w:numFmt w:val="bullet"/>
      <w:lvlText w:val="o"/>
      <w:lvlJc w:val="left"/>
      <w:pPr>
        <w:tabs>
          <w:tab w:val="num" w:pos="3600"/>
        </w:tabs>
        <w:ind w:left="3600" w:hanging="360"/>
      </w:pPr>
      <w:rPr>
        <w:rFonts w:ascii="Courier New" w:hAnsi="Courier New"/>
      </w:rPr>
    </w:lvl>
    <w:lvl w:ilvl="5" w:tplc="24541332">
      <w:start w:val="1"/>
      <w:numFmt w:val="bullet"/>
      <w:lvlText w:val=""/>
      <w:lvlJc w:val="left"/>
      <w:pPr>
        <w:tabs>
          <w:tab w:val="num" w:pos="4320"/>
        </w:tabs>
        <w:ind w:left="4320" w:hanging="360"/>
      </w:pPr>
      <w:rPr>
        <w:rFonts w:ascii="Wingdings" w:hAnsi="Wingdings"/>
      </w:rPr>
    </w:lvl>
    <w:lvl w:ilvl="6" w:tplc="E4D2116C">
      <w:start w:val="1"/>
      <w:numFmt w:val="bullet"/>
      <w:lvlText w:val=""/>
      <w:lvlJc w:val="left"/>
      <w:pPr>
        <w:tabs>
          <w:tab w:val="num" w:pos="5040"/>
        </w:tabs>
        <w:ind w:left="5040" w:hanging="360"/>
      </w:pPr>
      <w:rPr>
        <w:rFonts w:ascii="Symbol" w:hAnsi="Symbol"/>
      </w:rPr>
    </w:lvl>
    <w:lvl w:ilvl="7" w:tplc="CDBC4ED4">
      <w:start w:val="1"/>
      <w:numFmt w:val="bullet"/>
      <w:lvlText w:val="o"/>
      <w:lvlJc w:val="left"/>
      <w:pPr>
        <w:tabs>
          <w:tab w:val="num" w:pos="5760"/>
        </w:tabs>
        <w:ind w:left="5760" w:hanging="360"/>
      </w:pPr>
      <w:rPr>
        <w:rFonts w:ascii="Courier New" w:hAnsi="Courier New"/>
      </w:rPr>
    </w:lvl>
    <w:lvl w:ilvl="8" w:tplc="794CDBAA">
      <w:start w:val="1"/>
      <w:numFmt w:val="bullet"/>
      <w:lvlText w:val=""/>
      <w:lvlJc w:val="left"/>
      <w:pPr>
        <w:tabs>
          <w:tab w:val="num" w:pos="6480"/>
        </w:tabs>
        <w:ind w:left="6480" w:hanging="360"/>
      </w:pPr>
      <w:rPr>
        <w:rFonts w:ascii="Wingdings" w:hAnsi="Wingdings"/>
      </w:rPr>
    </w:lvl>
  </w:abstractNum>
  <w:abstractNum w:abstractNumId="23" w15:restartNumberingAfterBreak="0">
    <w:nsid w:val="00000017"/>
    <w:multiLevelType w:val="hybridMultilevel"/>
    <w:tmpl w:val="00000017"/>
    <w:lvl w:ilvl="0" w:tplc="D3A293B6">
      <w:start w:val="1"/>
      <w:numFmt w:val="bullet"/>
      <w:lvlText w:val=""/>
      <w:lvlJc w:val="left"/>
      <w:pPr>
        <w:ind w:left="720" w:hanging="360"/>
      </w:pPr>
      <w:rPr>
        <w:rFonts w:ascii="Symbol" w:hAnsi="Symbol"/>
      </w:rPr>
    </w:lvl>
    <w:lvl w:ilvl="1" w:tplc="4FBE8CF8">
      <w:start w:val="1"/>
      <w:numFmt w:val="bullet"/>
      <w:lvlText w:val="o"/>
      <w:lvlJc w:val="left"/>
      <w:pPr>
        <w:tabs>
          <w:tab w:val="num" w:pos="1440"/>
        </w:tabs>
        <w:ind w:left="1440" w:hanging="360"/>
      </w:pPr>
      <w:rPr>
        <w:rFonts w:ascii="Courier New" w:hAnsi="Courier New"/>
      </w:rPr>
    </w:lvl>
    <w:lvl w:ilvl="2" w:tplc="9A063FAC">
      <w:start w:val="1"/>
      <w:numFmt w:val="bullet"/>
      <w:lvlText w:val=""/>
      <w:lvlJc w:val="left"/>
      <w:pPr>
        <w:tabs>
          <w:tab w:val="num" w:pos="2160"/>
        </w:tabs>
        <w:ind w:left="2160" w:hanging="360"/>
      </w:pPr>
      <w:rPr>
        <w:rFonts w:ascii="Wingdings" w:hAnsi="Wingdings"/>
      </w:rPr>
    </w:lvl>
    <w:lvl w:ilvl="3" w:tplc="000AD3AE">
      <w:start w:val="1"/>
      <w:numFmt w:val="bullet"/>
      <w:lvlText w:val=""/>
      <w:lvlJc w:val="left"/>
      <w:pPr>
        <w:tabs>
          <w:tab w:val="num" w:pos="2880"/>
        </w:tabs>
        <w:ind w:left="2880" w:hanging="360"/>
      </w:pPr>
      <w:rPr>
        <w:rFonts w:ascii="Symbol" w:hAnsi="Symbol"/>
      </w:rPr>
    </w:lvl>
    <w:lvl w:ilvl="4" w:tplc="3F4CD0C8">
      <w:start w:val="1"/>
      <w:numFmt w:val="bullet"/>
      <w:lvlText w:val="o"/>
      <w:lvlJc w:val="left"/>
      <w:pPr>
        <w:tabs>
          <w:tab w:val="num" w:pos="3600"/>
        </w:tabs>
        <w:ind w:left="3600" w:hanging="360"/>
      </w:pPr>
      <w:rPr>
        <w:rFonts w:ascii="Courier New" w:hAnsi="Courier New"/>
      </w:rPr>
    </w:lvl>
    <w:lvl w:ilvl="5" w:tplc="38965A0A">
      <w:start w:val="1"/>
      <w:numFmt w:val="bullet"/>
      <w:lvlText w:val=""/>
      <w:lvlJc w:val="left"/>
      <w:pPr>
        <w:tabs>
          <w:tab w:val="num" w:pos="4320"/>
        </w:tabs>
        <w:ind w:left="4320" w:hanging="360"/>
      </w:pPr>
      <w:rPr>
        <w:rFonts w:ascii="Wingdings" w:hAnsi="Wingdings"/>
      </w:rPr>
    </w:lvl>
    <w:lvl w:ilvl="6" w:tplc="8354A60A">
      <w:start w:val="1"/>
      <w:numFmt w:val="bullet"/>
      <w:lvlText w:val=""/>
      <w:lvlJc w:val="left"/>
      <w:pPr>
        <w:tabs>
          <w:tab w:val="num" w:pos="5040"/>
        </w:tabs>
        <w:ind w:left="5040" w:hanging="360"/>
      </w:pPr>
      <w:rPr>
        <w:rFonts w:ascii="Symbol" w:hAnsi="Symbol"/>
      </w:rPr>
    </w:lvl>
    <w:lvl w:ilvl="7" w:tplc="6F603158">
      <w:start w:val="1"/>
      <w:numFmt w:val="bullet"/>
      <w:lvlText w:val="o"/>
      <w:lvlJc w:val="left"/>
      <w:pPr>
        <w:tabs>
          <w:tab w:val="num" w:pos="5760"/>
        </w:tabs>
        <w:ind w:left="5760" w:hanging="360"/>
      </w:pPr>
      <w:rPr>
        <w:rFonts w:ascii="Courier New" w:hAnsi="Courier New"/>
      </w:rPr>
    </w:lvl>
    <w:lvl w:ilvl="8" w:tplc="5C6AA6C6">
      <w:start w:val="1"/>
      <w:numFmt w:val="bullet"/>
      <w:lvlText w:val=""/>
      <w:lvlJc w:val="left"/>
      <w:pPr>
        <w:tabs>
          <w:tab w:val="num" w:pos="6480"/>
        </w:tabs>
        <w:ind w:left="6480" w:hanging="360"/>
      </w:pPr>
      <w:rPr>
        <w:rFonts w:ascii="Wingdings" w:hAnsi="Wingdings"/>
      </w:rPr>
    </w:lvl>
  </w:abstractNum>
  <w:abstractNum w:abstractNumId="24" w15:restartNumberingAfterBreak="0">
    <w:nsid w:val="233C64F9"/>
    <w:multiLevelType w:val="multilevel"/>
    <w:tmpl w:val="F8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44120"/>
    <w:multiLevelType w:val="multilevel"/>
    <w:tmpl w:val="372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611DCF"/>
    <w:multiLevelType w:val="multilevel"/>
    <w:tmpl w:val="7AC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A7AE3"/>
    <w:multiLevelType w:val="multilevel"/>
    <w:tmpl w:val="2EA0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6641"/>
    <w:multiLevelType w:val="multilevel"/>
    <w:tmpl w:val="1AA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25BAE"/>
    <w:multiLevelType w:val="multilevel"/>
    <w:tmpl w:val="CDAA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222CF"/>
    <w:multiLevelType w:val="multilevel"/>
    <w:tmpl w:val="404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06DD3"/>
    <w:multiLevelType w:val="multilevel"/>
    <w:tmpl w:val="F988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372744">
    <w:abstractNumId w:val="1"/>
  </w:num>
  <w:num w:numId="2" w16cid:durableId="588924117">
    <w:abstractNumId w:val="2"/>
  </w:num>
  <w:num w:numId="3" w16cid:durableId="134761709">
    <w:abstractNumId w:val="3"/>
  </w:num>
  <w:num w:numId="4" w16cid:durableId="2012827836">
    <w:abstractNumId w:val="4"/>
  </w:num>
  <w:num w:numId="5" w16cid:durableId="1056321251">
    <w:abstractNumId w:val="5"/>
  </w:num>
  <w:num w:numId="6" w16cid:durableId="995646379">
    <w:abstractNumId w:val="6"/>
  </w:num>
  <w:num w:numId="7" w16cid:durableId="2128770608">
    <w:abstractNumId w:val="7"/>
  </w:num>
  <w:num w:numId="8" w16cid:durableId="1499808156">
    <w:abstractNumId w:val="8"/>
  </w:num>
  <w:num w:numId="9" w16cid:durableId="1565018930">
    <w:abstractNumId w:val="9"/>
  </w:num>
  <w:num w:numId="10" w16cid:durableId="1970621765">
    <w:abstractNumId w:val="10"/>
  </w:num>
  <w:num w:numId="11" w16cid:durableId="1498619686">
    <w:abstractNumId w:val="11"/>
  </w:num>
  <w:num w:numId="12" w16cid:durableId="771706895">
    <w:abstractNumId w:val="12"/>
  </w:num>
  <w:num w:numId="13" w16cid:durableId="1107505312">
    <w:abstractNumId w:val="13"/>
  </w:num>
  <w:num w:numId="14" w16cid:durableId="1040545040">
    <w:abstractNumId w:val="14"/>
  </w:num>
  <w:num w:numId="15" w16cid:durableId="98450075">
    <w:abstractNumId w:val="15"/>
  </w:num>
  <w:num w:numId="16" w16cid:durableId="617566578">
    <w:abstractNumId w:val="16"/>
  </w:num>
  <w:num w:numId="17" w16cid:durableId="1886526054">
    <w:abstractNumId w:val="17"/>
  </w:num>
  <w:num w:numId="18" w16cid:durableId="1342513720">
    <w:abstractNumId w:val="18"/>
  </w:num>
  <w:num w:numId="19" w16cid:durableId="1614701311">
    <w:abstractNumId w:val="19"/>
  </w:num>
  <w:num w:numId="20" w16cid:durableId="1959991154">
    <w:abstractNumId w:val="20"/>
  </w:num>
  <w:num w:numId="21" w16cid:durableId="845828812">
    <w:abstractNumId w:val="21"/>
  </w:num>
  <w:num w:numId="22" w16cid:durableId="1735742345">
    <w:abstractNumId w:val="22"/>
  </w:num>
  <w:num w:numId="23" w16cid:durableId="819931675">
    <w:abstractNumId w:val="23"/>
  </w:num>
  <w:num w:numId="24" w16cid:durableId="1441682046">
    <w:abstractNumId w:val="30"/>
  </w:num>
  <w:num w:numId="25" w16cid:durableId="1461336451">
    <w:abstractNumId w:val="26"/>
  </w:num>
  <w:num w:numId="26" w16cid:durableId="1500542130">
    <w:abstractNumId w:val="28"/>
  </w:num>
  <w:num w:numId="27" w16cid:durableId="1174686031">
    <w:abstractNumId w:val="25"/>
  </w:num>
  <w:num w:numId="28" w16cid:durableId="319693609">
    <w:abstractNumId w:val="29"/>
  </w:num>
  <w:num w:numId="29" w16cid:durableId="1963076537">
    <w:abstractNumId w:val="24"/>
  </w:num>
  <w:num w:numId="30" w16cid:durableId="1177496654">
    <w:abstractNumId w:val="27"/>
  </w:num>
  <w:num w:numId="31" w16cid:durableId="814757201">
    <w:abstractNumId w:val="31"/>
  </w:num>
  <w:num w:numId="32" w16cid:durableId="1224952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FCC"/>
    <w:rsid w:val="0000061E"/>
    <w:rsid w:val="00045AF3"/>
    <w:rsid w:val="00087942"/>
    <w:rsid w:val="000A028C"/>
    <w:rsid w:val="000B3B4E"/>
    <w:rsid w:val="000C26FA"/>
    <w:rsid w:val="000F080F"/>
    <w:rsid w:val="000F4AC5"/>
    <w:rsid w:val="00100FCC"/>
    <w:rsid w:val="00117D16"/>
    <w:rsid w:val="00122B03"/>
    <w:rsid w:val="00130C54"/>
    <w:rsid w:val="00141AD7"/>
    <w:rsid w:val="00171396"/>
    <w:rsid w:val="00181915"/>
    <w:rsid w:val="001C60CE"/>
    <w:rsid w:val="002562DD"/>
    <w:rsid w:val="002D0D44"/>
    <w:rsid w:val="002D2276"/>
    <w:rsid w:val="00311240"/>
    <w:rsid w:val="003C0679"/>
    <w:rsid w:val="003F6A30"/>
    <w:rsid w:val="00423C0B"/>
    <w:rsid w:val="0043545D"/>
    <w:rsid w:val="00471911"/>
    <w:rsid w:val="00474F13"/>
    <w:rsid w:val="004D165C"/>
    <w:rsid w:val="004D239B"/>
    <w:rsid w:val="004E021E"/>
    <w:rsid w:val="00507CD9"/>
    <w:rsid w:val="005112B8"/>
    <w:rsid w:val="00512228"/>
    <w:rsid w:val="005A1700"/>
    <w:rsid w:val="005C07B0"/>
    <w:rsid w:val="005C6F16"/>
    <w:rsid w:val="005F2752"/>
    <w:rsid w:val="0061601E"/>
    <w:rsid w:val="00630122"/>
    <w:rsid w:val="00632658"/>
    <w:rsid w:val="00651343"/>
    <w:rsid w:val="00683C1C"/>
    <w:rsid w:val="00695FA8"/>
    <w:rsid w:val="006B6511"/>
    <w:rsid w:val="006C27D2"/>
    <w:rsid w:val="006D729B"/>
    <w:rsid w:val="006E1BE2"/>
    <w:rsid w:val="007076C1"/>
    <w:rsid w:val="00722374"/>
    <w:rsid w:val="007441DE"/>
    <w:rsid w:val="007E269E"/>
    <w:rsid w:val="007F69D6"/>
    <w:rsid w:val="00801CA4"/>
    <w:rsid w:val="00856FC3"/>
    <w:rsid w:val="008936B7"/>
    <w:rsid w:val="008A4E54"/>
    <w:rsid w:val="009403D9"/>
    <w:rsid w:val="00987D80"/>
    <w:rsid w:val="00991635"/>
    <w:rsid w:val="009C1B12"/>
    <w:rsid w:val="009F0E76"/>
    <w:rsid w:val="009F2AC0"/>
    <w:rsid w:val="00A05898"/>
    <w:rsid w:val="00A30B04"/>
    <w:rsid w:val="00A70F06"/>
    <w:rsid w:val="00A86EFC"/>
    <w:rsid w:val="00AD784C"/>
    <w:rsid w:val="00B172EC"/>
    <w:rsid w:val="00B26397"/>
    <w:rsid w:val="00B45BF0"/>
    <w:rsid w:val="00B75CEA"/>
    <w:rsid w:val="00BB1FA9"/>
    <w:rsid w:val="00BB7DFF"/>
    <w:rsid w:val="00C617D8"/>
    <w:rsid w:val="00C91DA5"/>
    <w:rsid w:val="00CB0578"/>
    <w:rsid w:val="00CD28A4"/>
    <w:rsid w:val="00CD2D57"/>
    <w:rsid w:val="00CD3F52"/>
    <w:rsid w:val="00CF3995"/>
    <w:rsid w:val="00D03B51"/>
    <w:rsid w:val="00D337D3"/>
    <w:rsid w:val="00D53BB4"/>
    <w:rsid w:val="00D65A39"/>
    <w:rsid w:val="00D7512E"/>
    <w:rsid w:val="00D81F11"/>
    <w:rsid w:val="00D8748F"/>
    <w:rsid w:val="00DA0852"/>
    <w:rsid w:val="00DC3C7B"/>
    <w:rsid w:val="00E45648"/>
    <w:rsid w:val="00E55D65"/>
    <w:rsid w:val="00E676AB"/>
    <w:rsid w:val="00E8034C"/>
    <w:rsid w:val="00E87657"/>
    <w:rsid w:val="00EB0E4E"/>
    <w:rsid w:val="00ED5A8C"/>
    <w:rsid w:val="00ED7739"/>
    <w:rsid w:val="00F70376"/>
    <w:rsid w:val="00FA5DD0"/>
    <w:rsid w:val="00FC64EC"/>
    <w:rsid w:val="00FD0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9F6A"/>
  <w15:docId w15:val="{153F59BB-AE78-4360-BFC7-73C58B07E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F13"/>
    <w:rPr>
      <w:sz w:val="24"/>
      <w:szCs w:val="24"/>
      <w:lang w:val="en-IN" w:eastAsia="en-GB"/>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8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documentdivname">
    <w:name w:val="div_document_div_name"/>
    <w:basedOn w:val="Normal"/>
    <w:rPr>
      <w:color w:val="000000"/>
    </w:rPr>
  </w:style>
  <w:style w:type="paragraph" w:customStyle="1" w:styleId="divonlyName">
    <w:name w:val="div_onlyName"/>
    <w:basedOn w:val="div"/>
  </w:style>
  <w:style w:type="paragraph" w:customStyle="1" w:styleId="div">
    <w:name w:val="div"/>
    <w:basedOn w:val="Normal"/>
  </w:style>
  <w:style w:type="character" w:customStyle="1" w:styleId="span">
    <w:name w:val="span"/>
    <w:basedOn w:val="DefaultParagraphFont"/>
    <w:rPr>
      <w:sz w:val="24"/>
      <w:szCs w:val="24"/>
      <w:bdr w:val="none" w:sz="0" w:space="0" w:color="auto"/>
      <w:vertAlign w:val="baseline"/>
    </w:rPr>
  </w:style>
  <w:style w:type="paragraph" w:customStyle="1" w:styleId="divdocumentdivlowerborderupper">
    <w:name w:val="div_document_div_lowerborderupper"/>
    <w:basedOn w:val="Normal"/>
    <w:pPr>
      <w:pBdr>
        <w:bottom w:val="single" w:sz="8" w:space="0" w:color="000000"/>
      </w:pBdr>
      <w:spacing w:line="0" w:lineRule="atLeast"/>
    </w:pPr>
    <w:rPr>
      <w:color w:val="000000"/>
      <w:sz w:val="0"/>
      <w:szCs w:val="0"/>
    </w:rPr>
  </w:style>
  <w:style w:type="paragraph" w:customStyle="1" w:styleId="divdocumentdivlowerborder">
    <w:name w:val="div_document_div_lowerborder"/>
    <w:basedOn w:val="Normal"/>
    <w:pPr>
      <w:pBdr>
        <w:bottom w:val="single" w:sz="24" w:space="0" w:color="000000"/>
      </w:pBdr>
      <w:spacing w:line="0" w:lineRule="atLeast"/>
    </w:pPr>
    <w:rPr>
      <w:color w:val="000000"/>
      <w:sz w:val="0"/>
      <w:szCs w:val="0"/>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18"/>
      <w:szCs w:val="18"/>
    </w:rPr>
  </w:style>
  <w:style w:type="character" w:customStyle="1" w:styleId="divdocumentdivaddressli">
    <w:name w:val="div_document_div_address_li"/>
    <w:basedOn w:val="DefaultParagraphFont"/>
  </w:style>
  <w:style w:type="character" w:customStyle="1" w:styleId="documentzipsuffix">
    <w:name w:val="document_zipsuffix"/>
    <w:basedOn w:val="DefaultParagraphFont"/>
  </w:style>
  <w:style w:type="character" w:customStyle="1" w:styleId="documentzipprefix">
    <w:name w:val="document_zipprefix"/>
    <w:basedOn w:val="DefaultParagraphFont"/>
    <w:rPr>
      <w:vanish/>
    </w:rPr>
  </w:style>
  <w:style w:type="character" w:customStyle="1" w:styleId="documentbullet">
    <w:name w:val="document_bullet"/>
    <w:basedOn w:val="DefaultParagraphFont"/>
    <w:rPr>
      <w:sz w:val="26"/>
      <w:szCs w:val="26"/>
    </w:rPr>
  </w:style>
  <w:style w:type="paragraph" w:customStyle="1" w:styleId="divdocumentsection">
    <w:name w:val="div_document_section"/>
    <w:basedOn w:val="Normal"/>
  </w:style>
  <w:style w:type="paragraph" w:customStyle="1" w:styleId="divdocumentdivheading">
    <w:name w:val="div_document_div_heading"/>
    <w:basedOn w:val="Normal"/>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30"/>
      <w:szCs w:val="30"/>
    </w:rPr>
  </w:style>
  <w:style w:type="paragraph" w:customStyle="1" w:styleId="divdocumentsinglecolumn">
    <w:name w:val="div_document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sz w:val="24"/>
      <w:szCs w:val="24"/>
      <w:bdr w:val="none" w:sz="0" w:space="0" w:color="auto"/>
      <w:vertAlign w:val="baseline"/>
    </w:rPr>
  </w:style>
  <w:style w:type="character" w:customStyle="1" w:styleId="spanpaddedline">
    <w:name w:val="span_paddedline"/>
    <w:basedOn w:val="span"/>
    <w:rPr>
      <w:sz w:val="24"/>
      <w:szCs w:val="24"/>
      <w:bdr w:val="none" w:sz="0" w:space="0" w:color="auto"/>
      <w:vertAlign w:val="baseline"/>
    </w:rPr>
  </w:style>
  <w:style w:type="paragraph" w:customStyle="1" w:styleId="spanpaddedlineParagraph">
    <w:name w:val="span_paddedline Paragraph"/>
    <w:basedOn w:val="spanParagraph"/>
  </w:style>
  <w:style w:type="paragraph" w:customStyle="1" w:styleId="spanParagraph">
    <w:name w:val="span Paragraph"/>
    <w:basedOn w:val="Normal"/>
  </w:style>
  <w:style w:type="character" w:customStyle="1" w:styleId="spancompanyname">
    <w:name w:val="span_companyname"/>
    <w:basedOn w:val="span"/>
    <w:rPr>
      <w:b/>
      <w:bCs/>
      <w:sz w:val="24"/>
      <w:szCs w:val="24"/>
      <w:bdr w:val="none" w:sz="0" w:space="0" w:color="auto"/>
      <w:vertAlign w:val="baseline"/>
    </w:rPr>
  </w:style>
  <w:style w:type="character" w:customStyle="1" w:styleId="Strong1">
    <w:name w:val="Strong1"/>
    <w:basedOn w:val="DefaultParagraphFont"/>
    <w:rPr>
      <w:sz w:val="24"/>
      <w:szCs w:val="24"/>
      <w:bdr w:val="none" w:sz="0" w:space="0" w:color="auto"/>
      <w:vertAlign w:val="baseline"/>
    </w:rPr>
  </w:style>
  <w:style w:type="paragraph" w:customStyle="1" w:styleId="divdocumentulli">
    <w:name w:val="div_document_ul_li"/>
    <w:basedOn w:val="Normal"/>
  </w:style>
  <w:style w:type="character" w:customStyle="1" w:styleId="em">
    <w:name w:val="em"/>
    <w:basedOn w:val="DefaultParagraphFont"/>
    <w:rPr>
      <w:sz w:val="24"/>
      <w:szCs w:val="24"/>
      <w:bdr w:val="none" w:sz="0" w:space="0" w:color="auto"/>
      <w:vertAlign w:val="baseline"/>
    </w:rPr>
  </w:style>
  <w:style w:type="paragraph" w:customStyle="1" w:styleId="hiltParaWrapper">
    <w:name w:val="hiltParaWrapper"/>
    <w:basedOn w:val="Normal"/>
  </w:style>
  <w:style w:type="table" w:customStyle="1" w:styleId="divdocumenttable">
    <w:name w:val="div_document_table"/>
    <w:basedOn w:val="TableNormal"/>
    <w:tbl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txtBold">
    <w:name w:val="document_txtBold"/>
    <w:basedOn w:val="Normal"/>
    <w:rPr>
      <w:b/>
      <w:bCs/>
    </w:rPr>
  </w:style>
  <w:style w:type="character" w:customStyle="1" w:styleId="spandegree">
    <w:name w:val="span_degree"/>
    <w:basedOn w:val="span"/>
    <w:rPr>
      <w:b/>
      <w:bCs/>
      <w:sz w:val="24"/>
      <w:szCs w:val="24"/>
      <w:bdr w:val="none" w:sz="0" w:space="0" w:color="auto"/>
      <w:vertAlign w:val="baseline"/>
    </w:rPr>
  </w:style>
  <w:style w:type="paragraph" w:styleId="Header">
    <w:name w:val="header"/>
    <w:basedOn w:val="Normal"/>
    <w:link w:val="HeaderChar"/>
    <w:uiPriority w:val="99"/>
    <w:unhideWhenUsed/>
    <w:rsid w:val="00D8748F"/>
    <w:pPr>
      <w:tabs>
        <w:tab w:val="center" w:pos="4513"/>
        <w:tab w:val="right" w:pos="9026"/>
      </w:tabs>
    </w:pPr>
  </w:style>
  <w:style w:type="character" w:customStyle="1" w:styleId="HeaderChar">
    <w:name w:val="Header Char"/>
    <w:basedOn w:val="DefaultParagraphFont"/>
    <w:link w:val="Header"/>
    <w:uiPriority w:val="99"/>
    <w:rsid w:val="00D8748F"/>
    <w:rPr>
      <w:sz w:val="24"/>
      <w:szCs w:val="24"/>
    </w:rPr>
  </w:style>
  <w:style w:type="paragraph" w:styleId="Footer">
    <w:name w:val="footer"/>
    <w:basedOn w:val="Normal"/>
    <w:link w:val="FooterChar"/>
    <w:uiPriority w:val="99"/>
    <w:unhideWhenUsed/>
    <w:rsid w:val="00D8748F"/>
    <w:pPr>
      <w:tabs>
        <w:tab w:val="center" w:pos="4513"/>
        <w:tab w:val="right" w:pos="9026"/>
      </w:tabs>
    </w:pPr>
  </w:style>
  <w:style w:type="character" w:customStyle="1" w:styleId="FooterChar">
    <w:name w:val="Footer Char"/>
    <w:basedOn w:val="DefaultParagraphFont"/>
    <w:link w:val="Footer"/>
    <w:uiPriority w:val="99"/>
    <w:rsid w:val="00D8748F"/>
    <w:rPr>
      <w:sz w:val="24"/>
      <w:szCs w:val="24"/>
    </w:rPr>
  </w:style>
  <w:style w:type="paragraph" w:styleId="NormalWeb">
    <w:name w:val="Normal (Web)"/>
    <w:basedOn w:val="Normal"/>
    <w:uiPriority w:val="99"/>
    <w:semiHidden/>
    <w:unhideWhenUsed/>
    <w:rsid w:val="00D7512E"/>
    <w:pPr>
      <w:spacing w:before="100" w:beforeAutospacing="1" w:after="100" w:afterAutospacing="1"/>
    </w:pPr>
  </w:style>
  <w:style w:type="character" w:styleId="Strong">
    <w:name w:val="Strong"/>
    <w:basedOn w:val="DefaultParagraphFont"/>
    <w:uiPriority w:val="22"/>
    <w:qFormat/>
    <w:rsid w:val="00D7512E"/>
    <w:rPr>
      <w:b/>
      <w:bCs/>
    </w:rPr>
  </w:style>
  <w:style w:type="character" w:styleId="Emphasis">
    <w:name w:val="Emphasis"/>
    <w:basedOn w:val="DefaultParagraphFont"/>
    <w:uiPriority w:val="20"/>
    <w:qFormat/>
    <w:rsid w:val="00474F13"/>
    <w:rPr>
      <w:i/>
      <w:iCs/>
    </w:rPr>
  </w:style>
  <w:style w:type="paragraph" w:styleId="ListBullet">
    <w:name w:val="List Bullet"/>
    <w:basedOn w:val="Normal"/>
    <w:uiPriority w:val="99"/>
    <w:unhideWhenUsed/>
    <w:rsid w:val="009F0E76"/>
    <w:pPr>
      <w:numPr>
        <w:numId w:val="32"/>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8015">
      <w:bodyDiv w:val="1"/>
      <w:marLeft w:val="0"/>
      <w:marRight w:val="0"/>
      <w:marTop w:val="0"/>
      <w:marBottom w:val="0"/>
      <w:divBdr>
        <w:top w:val="none" w:sz="0" w:space="0" w:color="auto"/>
        <w:left w:val="none" w:sz="0" w:space="0" w:color="auto"/>
        <w:bottom w:val="none" w:sz="0" w:space="0" w:color="auto"/>
        <w:right w:val="none" w:sz="0" w:space="0" w:color="auto"/>
      </w:divBdr>
    </w:div>
    <w:div w:id="458113984">
      <w:bodyDiv w:val="1"/>
      <w:marLeft w:val="0"/>
      <w:marRight w:val="0"/>
      <w:marTop w:val="0"/>
      <w:marBottom w:val="0"/>
      <w:divBdr>
        <w:top w:val="none" w:sz="0" w:space="0" w:color="auto"/>
        <w:left w:val="none" w:sz="0" w:space="0" w:color="auto"/>
        <w:bottom w:val="none" w:sz="0" w:space="0" w:color="auto"/>
        <w:right w:val="none" w:sz="0" w:space="0" w:color="auto"/>
      </w:divBdr>
    </w:div>
    <w:div w:id="630866849">
      <w:bodyDiv w:val="1"/>
      <w:marLeft w:val="0"/>
      <w:marRight w:val="0"/>
      <w:marTop w:val="0"/>
      <w:marBottom w:val="0"/>
      <w:divBdr>
        <w:top w:val="none" w:sz="0" w:space="0" w:color="auto"/>
        <w:left w:val="none" w:sz="0" w:space="0" w:color="auto"/>
        <w:bottom w:val="none" w:sz="0" w:space="0" w:color="auto"/>
        <w:right w:val="none" w:sz="0" w:space="0" w:color="auto"/>
      </w:divBdr>
    </w:div>
    <w:div w:id="792557937">
      <w:bodyDiv w:val="1"/>
      <w:marLeft w:val="0"/>
      <w:marRight w:val="0"/>
      <w:marTop w:val="0"/>
      <w:marBottom w:val="0"/>
      <w:divBdr>
        <w:top w:val="none" w:sz="0" w:space="0" w:color="auto"/>
        <w:left w:val="none" w:sz="0" w:space="0" w:color="auto"/>
        <w:bottom w:val="none" w:sz="0" w:space="0" w:color="auto"/>
        <w:right w:val="none" w:sz="0" w:space="0" w:color="auto"/>
      </w:divBdr>
    </w:div>
    <w:div w:id="832447955">
      <w:bodyDiv w:val="1"/>
      <w:marLeft w:val="0"/>
      <w:marRight w:val="0"/>
      <w:marTop w:val="0"/>
      <w:marBottom w:val="0"/>
      <w:divBdr>
        <w:top w:val="none" w:sz="0" w:space="0" w:color="auto"/>
        <w:left w:val="none" w:sz="0" w:space="0" w:color="auto"/>
        <w:bottom w:val="none" w:sz="0" w:space="0" w:color="auto"/>
        <w:right w:val="none" w:sz="0" w:space="0" w:color="auto"/>
      </w:divBdr>
    </w:div>
    <w:div w:id="2137675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7</Pages>
  <Words>2941</Words>
  <Characters>16764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Saji Pillai</vt:lpstr>
    </vt:vector>
  </TitlesOfParts>
  <Company/>
  <LinksUpToDate>false</LinksUpToDate>
  <CharactersWithSpaces>19666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Saji Pillai</dc:title>
  <dc:creator>Unknown</dc:creator>
  <cp:lastModifiedBy>siddarth saji</cp:lastModifiedBy>
  <cp:revision>11</cp:revision>
  <dcterms:created xsi:type="dcterms:W3CDTF">2025-05-25T12:11:00Z</dcterms:created>
  <dcterms:modified xsi:type="dcterms:W3CDTF">2025-10-01T23:08:00Z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0f159fa0-c01b-4e48-8fc9-a03d519e85cd</vt:lpwstr>
  </property>
  <property fmtid="{D5CDD505-2E9C-101B-9397-08002B2CF9AE}" pid="3" name="x1ye=0">
    <vt:lpwstr>DKQAAB+LCAAAAAAABAAUmjeyq0AURBdEgIdHiPfek+G996z+6weKVIWGmTvd51SJxIU/CMUI5A+GOJgUYE5AKRLGcIhDSIbHeKb2dCneKIRntSbSfbgGpnmiSL9uObBnNs60VUcTOSJVuVEU+1coaNrqEZjvFZnJ13ovTnyYWiVDKrXl0+tVdwyVoDhI/ZCIZo77O9YwIMveJAFhYOHRFBKNbFvLHlfkWVQeEcPogt+eQhuSYuh7wQdaKY2H5Cb</vt:lpwstr>
  </property>
  <property fmtid="{D5CDD505-2E9C-101B-9397-08002B2CF9AE}" pid="4" name="x1ye=1">
    <vt:lpwstr>kCx9payofK7/hYIISPI/OBg4IBpyYl56IaG1Hfx9svgtMP9C/yBKWpd/e8rnu6xAOQjU0XhSWoEa5lIzTRZmUCS0HH96AgzDm4DaMousV+m37+q8i+a8g+PEgKbUySZ0N8ogxE4iynxaBkyIkuJUjsBnElN+T1sHzG1dIAg/guDiihlcobTqjSpMaIyI+2mgfhvfOigm1oD/RXvR+AWVO1jzhekcFTuLBRYXUIqXefKBJ8Hy30Vic35ftA4ETXu</vt:lpwstr>
  </property>
  <property fmtid="{D5CDD505-2E9C-101B-9397-08002B2CF9AE}" pid="5" name="x1ye=10">
    <vt:lpwstr>/s/4wOtDmDQLntQ6twyrtD//YIQhrvin54sLNdYN9UCs+8xcXifhXOH5YDcaUT3YDyfylFe3GcWt/1ToAd5TLMfG46mK60mFyTG5ThWgl0NrNLdhtkIrAZOnUxKyP6NqAIQXD85ASx9QJd96Lo+HYVUYk2Ti7qOcdDAWZDgw1G94W/XMH9fZ6S+5qNMq1b0hZqJmYQ4Rtson/bVZ5dxV9LrZtWRY/nX98zlmQzGFg+nGHONvvIC+iXGqEiJrDR4</vt:lpwstr>
  </property>
  <property fmtid="{D5CDD505-2E9C-101B-9397-08002B2CF9AE}" pid="6" name="x1ye=100">
    <vt:lpwstr>J7xwW2SQ6QAFn12/Yf2wo71sQ1XkVvedgYI1O0mMOGZYxilBJDhy2nOk3Cyvg89y6IPQftNMl5w39q7sxTViAutpMAMVaWaOKo2PBDsdDn+cZ1u1vkgIE1522mnYAf0tauzybZ/fIBfRvopGkyPqZIe4k6uKTYX3+7p54o8oXSzetM5RM5bQ347xtR/yUdz0sr16aZZr+NRQIkkisueca//SR4qHaMDiskRizh6vzngxtpdg3+VkWBHX+xdBq0h</vt:lpwstr>
  </property>
  <property fmtid="{D5CDD505-2E9C-101B-9397-08002B2CF9AE}" pid="7" name="x1ye=101">
    <vt:lpwstr>uXSrIg6n3zpumF0dMOGhyPecNTBQdrOhWwP5sUFDlxopBb6kZ+dqV5UzuDBlASPALKJWT0lGTNCw5KZoB9diu6u1wEv2ADCGHIe4ZhZEnCeYTK8bmFHAw/lgtVicR1l4qGHRvxiNLIDb0qaLUcEqankWJ+npM2s+KUwpu0hTyEPYAqUoz92H135RO+ktsPx54691UtdD8/TLXAb+FXK5LguYkeEB+mViUnKLSHvdGMXLtlTZfHqlopSUa2wBXIS</vt:lpwstr>
  </property>
  <property fmtid="{D5CDD505-2E9C-101B-9397-08002B2CF9AE}" pid="8" name="x1ye=102">
    <vt:lpwstr>5/zpXaH74YZYUZKGYNNvxVkOXZKIfEkHgtatd2rmD/FNcWyz2gwTau+A6EnVsoGOtsBNWtqKieVkhp9Dar7gKzTra2bfA7nfFvbb18xyWbYEwyZSQ2QBjoMUy3XROF1VoFjLJ9mW6SIpogU7mRz+prQnFd1z4fz2wgHPwszYu9rjzdFvpZvm+X5wn/s/WYZ9Mc0l9FwM9l+r3W3T7UaNA2Vg6AAPZnJHl3p3/4BniwCHYi82RRqeIitTxdslNv8</vt:lpwstr>
  </property>
  <property fmtid="{D5CDD505-2E9C-101B-9397-08002B2CF9AE}" pid="9" name="x1ye=103">
    <vt:lpwstr>kZ4CZJx8cbqw+V/lB7m+Lp4IGPyGSRt4Nc8/Djd9oB6sbDOlzWX8cmIJLdjZVb2ENN5EcClvfnkvWsgE17TYCXgqXp/MaqDfyXvN04adPqqfj8QGPsbOEX0QhdcOv67ParonfvWBpmrFEU6d4QWIu/qR8H5tus5HH9d3sWPG1tYkh+L2/cy2yCg02hIbaONH/+hL/V7DV+vCoQqyHmWVyIfwjOrt57f4/l3nhlcoLLR8ZtZIi8TiSQgn3aIdfwW</vt:lpwstr>
  </property>
  <property fmtid="{D5CDD505-2E9C-101B-9397-08002B2CF9AE}" pid="10" name="x1ye=104">
    <vt:lpwstr>YA9IS64GHyZwvwbCJtRPxRvWMCtiUid3iipUWPqyMpJ3yoMifB7v93qMz3z7SK6sNm4osI/R/tciXEpZWCFDadMCH1CzdGIO393WMm6bfm9EYsRN2u70ihWBkYElPL0nQG9Nti2rW0U0bTrdQEe8TkpXadUh5MAuyCQYfIcc/GZ0XxM7ldxA2vSeN9MUpGFfcWqiKeC9WW6xnC/Q2tzXt1o00kcfuNlWNk9u7gJ3dezuVArP8WwooaAU4giQZiP</vt:lpwstr>
  </property>
  <property fmtid="{D5CDD505-2E9C-101B-9397-08002B2CF9AE}" pid="11" name="x1ye=105">
    <vt:lpwstr>N7vKZ/TD383vJgQGKdzcVZZu29jLzyFfCknFW3b5/1ssK82bYMCIgZCzm9YgcNRhGc2OZTPax9XxwAtx/OVgqoNA4dVLs0c3NJdXIByBMlEX+WNpaJAUOjsH4ARq2o5ViwTd4R1jWpvZzvnR0lUhPVqdzVnsWs9RA8ryjtz+k3qQ+c4j+Uw3YO6Y9yGDXmg0dWr+DEbm/vLWZZHzyR3Fnev1/84NWqPFSswrVKCjqWMgTDZ8jvj8RZMfVIJEF6H</vt:lpwstr>
  </property>
  <property fmtid="{D5CDD505-2E9C-101B-9397-08002B2CF9AE}" pid="12" name="x1ye=106">
    <vt:lpwstr>YD2i3P0U4OnuoooqCg9jnFgPtZwDumb8nvgFSszukNJxVG1Q8DnI0G1Epniw6kSE+IKzCz7SY3jPm+vniUXESFAVUPHs3wOnfHvEMmhClgy7IWGty9OwHFo+tgbX401NG73CmtUIpbggBZfCC9FdFRYdEOyheY9uI55l5r2b3bWuFVUwdPmgoFVDFuAfz1kenuJq4Xal7LtiQMZEMUgipjY1mdR+q3fR71Ec+xGE5fKvYER83JCZOv7Bi/lyG/p</vt:lpwstr>
  </property>
  <property fmtid="{D5CDD505-2E9C-101B-9397-08002B2CF9AE}" pid="13" name="x1ye=107">
    <vt:lpwstr>Y4KIYcdVflBg52KsrgpnWrWZxgPPW6vD2JcJppDrvpeKIe2WgNG++QOUTFFGa7m4e4nb78hVAt7XBc/v3u32Wv/3NwfbsSjgIeIRbHw1jEvGt2TpLgUhgMP4ss9GiqeKafM6OjgQlb4xTxXlucfb5jNAHCixYpnTO3rukREf+cFot7mnZvhx7me5puoFa7Pnr66X80g7k0IirZw0NQ5Ehrz+Wf8uPkFQ35ETm0caqRMBTyUkWNYJ4+RVFgjrudX</vt:lpwstr>
  </property>
  <property fmtid="{D5CDD505-2E9C-101B-9397-08002B2CF9AE}" pid="14" name="x1ye=108">
    <vt:lpwstr>H0kePn9QbaWAxFuJ5254bZDdOZLJx4AYQHQ/2kB+gCdzvICHJxedajYuMDQKpR9Cp3OkBZjVRQO0sk7Bd626YCp3v+f484rxW2g3r/uKZMRIb0tevpx0Y4AhIRxVozry5jS+H1LskBzjGhqWRkCVL9mHnz7tnUOT/SJOCfnf5Y4oSKm075clzzZ++z9UZXKrIMiMvx3ub409sBcl4n4hypmeuuXPjVOQH+oba57it0SVj3ThV2riNNVFKl5HpR6</vt:lpwstr>
  </property>
  <property fmtid="{D5CDD505-2E9C-101B-9397-08002B2CF9AE}" pid="15" name="x1ye=109">
    <vt:lpwstr>+jjB+ShOWAvdtQqp4M/wuXsoXeuL2jY+5F1vw2SR/GCM+zMkg3CMlfJqOuvv27KN4qBDZH1/p+ala8R09ra9lJd7PK1IqS/p8EuUFYD5qNod7ASQ/NWt1CG5ZNh7esKI7rhr23wxovysP9b20NrcE0NSjIpKcVeJb0u9Z3lKViwIhBhLb/78NJJdcQmO8SDgCmvE3WvrCaUMi2cJ0bkpscwlMtYzlhFdlJKz3W/eJ886A1tjZqKMFGMkSANZ1Lc</vt:lpwstr>
  </property>
  <property fmtid="{D5CDD505-2E9C-101B-9397-08002B2CF9AE}" pid="16" name="x1ye=11">
    <vt:lpwstr>19Uz1J/hmnRYQAcEMqX2sqtaHtic39n58jA/BvS+sdCmjJQmkeincBT1iQViznyMRxpnsQGY9JVGauAi7MLyaeoO1xGAN0xzCHTlzk/ygFTeVZhajcU8UFa1pes6nRpCeSKaKgFyU0nGBhTLkq/Eu7PwNBMDo1rspwHWYjzLG5wcywNmwr+CfoLhKoCRFKfXJhabwr4uu0udfooYGBGjpqJBjBh50P3+gKwcyCPAUgWQF/Q488EbIosYqEDzlRj</vt:lpwstr>
  </property>
  <property fmtid="{D5CDD505-2E9C-101B-9397-08002B2CF9AE}" pid="17" name="x1ye=110">
    <vt:lpwstr>LSHxTFpwP5ZE1uZzG7NAaQqYulqQesfqIvdTaFK+1F5apsNvXRTOV7KAK4AR8Ylf2qG2R74JNWmKsE+Scmh+GegxlRdwZotf5AX0At5WNQu683J3SXLE3vqgLR6E5yf927dix9Usw34gWPhXC7aq3O0LSxz1cxYtOYrMDQeYHztWkzgsihjOH93pXeT8nZHH3o65Ow8iUt5FXBF81BhwFgWwFh0VTyoi/kFY2l+cmiIH13nNbwlbf9RJMtrVP44</vt:lpwstr>
  </property>
  <property fmtid="{D5CDD505-2E9C-101B-9397-08002B2CF9AE}" pid="18" name="x1ye=111">
    <vt:lpwstr>AVExfFErpdYkAhcHKgdBx9HPDs5PNEfWbYiR35Hyl8tgLUj7eDV1Ldxl/iapBKavLocdBM/yeIlx//jW9Aa1dPaN3pUEz+BFeyAQGfiJSYOkKjQ+9J+fQTPtObf4WKxWShGK/fvmdjW8Mjh+PzGgfpgvwVv/d89yKLMYgKo5/K1a6ifm5HPLTHOb2dNJKkbZcA39NJby8noV+B8RP1mYDYWyCeJ2oFlGAcfS+5MkyuZF6fZsGuT6wpAuOK8o7gU</vt:lpwstr>
  </property>
  <property fmtid="{D5CDD505-2E9C-101B-9397-08002B2CF9AE}" pid="19" name="x1ye=112">
    <vt:lpwstr>/6OuWqzNa3iyy5zKPwo3TZdjcILi8YrtvunIdIkAmsxNx+OYv2bk6FD1cx8VEJ3ffI9dJktZSsKrkJ+vwKVOhaYyhXYaEbwnes2fL/TNKVcyvTDzddKiaI4VGtt9yCL3GB04owctwu8kXm15G3BcB9DDQfqpBwudwZc0Esa+XsnsjukFc770ZdyeUKDXFDzUSljLyheHQBgwL4OWliTOtgmO7Fgj+7gSFouaRZsp/BXQaNe+TJD4E4jw3ULO4U+</vt:lpwstr>
  </property>
  <property fmtid="{D5CDD505-2E9C-101B-9397-08002B2CF9AE}" pid="20" name="x1ye=113">
    <vt:lpwstr>9nJUVsYLEYmpqXY6sjEs0PHdWphDZzdRDf+MNNZGYHBBHCJLm8JH8QOJGST78Td028Hi04eUXBI01GpNmbWRmKoHgN8hzj7YVqfblTXV76DTmmk3QLgaJm/1G3Hg+Z6/T5HpjBVC2ZJY3ahyf/IThkqMDApLUJkWPoocWpzE12/zmblxpUOR3nUWdlqxeGWDesqZ/A41t8zpsA+NYYVLp5kwD720r5Wsikp/b3upVq1bMqmSmvr4CPWGIIzLo2o</vt:lpwstr>
  </property>
  <property fmtid="{D5CDD505-2E9C-101B-9397-08002B2CF9AE}" pid="21" name="x1ye=114">
    <vt:lpwstr>RoJviHskvIg5IiBszFR3BqrscpQzoImU0kV+F2jA2NImFn4jZXtx8BIN5aa9jigDpkJqxyvZW+qyzPVte3pI1ckfWg/Gihq5lpMK7JOK6pIGAiS5J7Rq8DCOsptfUP3xhGTNgAgWaLIGzbJUZQIZnDVKMbqUWpOCaMgzhoRqxkS4o0q6TfZmbi8EY+Ycw2Cetq6s3+tNvNPaCUoE05s493N9761mEmxGxgQ57/445wKKywpvy0aOp5+OX87MwMa</vt:lpwstr>
  </property>
  <property fmtid="{D5CDD505-2E9C-101B-9397-08002B2CF9AE}" pid="22" name="x1ye=115">
    <vt:lpwstr>eCiebaKWE47NyCwJPtsAWFPimDwjn2xktS1+0u3/lTl0gq09CDjz8324xtygMxwu3OY0RaLwbEo34crzr1LrWSrrQvVoTZO+g6oxhGQOr/hTTEcKDeuXU+HvdI8RctX8qrm3xpVxgSKQBhJs1750FHM9H51IsTCzFyFg5NxmY7Gs4Fb56V5r0fjeqq8UpRUymkEz3yvCTIRmrb99G5qMMe3WbdqLorsGBQETPS71ZWPR6IfQ18jjVCKGnPYOjkC</vt:lpwstr>
  </property>
  <property fmtid="{D5CDD505-2E9C-101B-9397-08002B2CF9AE}" pid="23" name="x1ye=116">
    <vt:lpwstr>Vkva4rHbo7Amr42+Ol3XjqgUvG1lqEH8aqMbLsflvrju7hybs04poeR+Jbm16m6RpLWeWJ9WcC5pnjTiHNuKX66pPGpbIWoC459o1aBvRwJNLpJwRbG8fcf50Kp5/NljtFP8Nv260sVbWOTRSF/V7YMV/SFiQwuCdvJrqwytlstC+TgzBm7FRd8DE+lWBgr5mgHiFQeSuTvDDo9EJOjS0BxEBRe7RJqJos1C6m0jbmV9G0RXZte3BhA2G5uhTOZ</vt:lpwstr>
  </property>
  <property fmtid="{D5CDD505-2E9C-101B-9397-08002B2CF9AE}" pid="24" name="x1ye=117">
    <vt:lpwstr>dgFe5C+ClrWGUNb9xjtuI6yiK7ofqmnT3sMAJlWdU0Faj3WGNESAvXd0OUUmC51eKv0028zqsuYm+rFH+TcOY4SF7XkKQHZA04SCsfe1ukpYdMCS7B22PZLnuYpNUfKRJWbkrJGkIajTezvXWLy6LfKsWdmDgpq5BizStPm9AKh8fm0yOSPHkQRzfjXRQF9St9HVYkA7UYE4Hd16CUI5ARKR95TGtjtoM7gN510IFo99lsxSpv9r3yGPuSOuKkt</vt:lpwstr>
  </property>
  <property fmtid="{D5CDD505-2E9C-101B-9397-08002B2CF9AE}" pid="25" name="x1ye=118">
    <vt:lpwstr>gec95h1AYzf9p5Q7xr3qQvpfjWITaXCnMDomhCJVPSQ0vjOWfdry52ZDE3VoQR4m69UpJhJrXVxOrwE74yJL9JlIoaxvdE+Qhj8gN1bmZfwlCzm8PRVVaL26sD+/IqboSnMHAlvt8xdCeYPCk/OeVtF9JLRwbLluSSfnVzp9HxvkeBKtJlhnkEECx872cOp6jbNVFz9v/XEhjPmbEcoUUyRiATKi1LGQymnVBz1uNf+eyR22+/GmwsR0tCw5KUw</vt:lpwstr>
  </property>
  <property fmtid="{D5CDD505-2E9C-101B-9397-08002B2CF9AE}" pid="26" name="x1ye=119">
    <vt:lpwstr>Xf/0UtTKThtvy67ZCfQy0FLVuj25UimSellfpuqDIODukhMG4Bb/k3OtxewvpmhJzk7FYBF7W3DaeJF79vwqtJIjkDg6ye8bRaX5N4k3LER935jZ54DTwqjLDuO1LMg2ouZy+bUy+fzqkn1gT43ildtB2X14wCyPpqq8PixkH8tPCTtmEBa6zGglMZd4faJqL12onqmGXwhsEuC6aXlzIiypKvRbELj0WYYWqbcGUoguXe7dGYdamwUScPU/38W</vt:lpwstr>
  </property>
  <property fmtid="{D5CDD505-2E9C-101B-9397-08002B2CF9AE}" pid="27" name="x1ye=12">
    <vt:lpwstr>+NdwEVb2JeJYFhC1qbUI9bDx69lYg9XkW1OpANilFVPRB48NBcGQUKzo/uGa+qF//bvIHPQhkWDrx9prdoVciv7KPYqYufMOdUhZQxx3rOm5O6nJPG3JWoQEAVA3Z9J7zDIwev+h2OL0yQsIeu0hX/XpcqCgS8TZqTm8bYYJylVHpOWklNz8UTkXoUzEFX9ErLy/AWIK9rZok4NTpKgy5q+iP3fAIi/o2zkOVkNXSCC9rQ21ABuV8pLE1lvSKNe</vt:lpwstr>
  </property>
  <property fmtid="{D5CDD505-2E9C-101B-9397-08002B2CF9AE}" pid="28" name="x1ye=120">
    <vt:lpwstr>pbp6t2Wv0sUiqggvo7nq8YePqcf+eYzmD2UMMTZYnoId2PgNaoSldYEwNCNALXIZA01pyyD8sPWCVeXXBgqbY9G1O7LoEKjez/VTImiNwB8TGHsdgzDXhplDXRD5yaGWsUIJk0qFsxcl/Xy+S9I0s79wMUiLt85VImuLmc7wtfloyGHI9C5Ez7sfW6SQ4kdDyyuJu9b6fasxGkzuLZVsE5W4ON6hWYvihgf/lQYLTVHhor/t5grj8mppjW+LmEK</vt:lpwstr>
  </property>
  <property fmtid="{D5CDD505-2E9C-101B-9397-08002B2CF9AE}" pid="29" name="x1ye=121">
    <vt:lpwstr>S20povZcEQE25d/Vi6TL5FmpHYzj32JaY0vrtQALJ74eiJmPdhE1+f9QPCdu+oosHAmlKbhgxuMMrDSRwpsFTJvLzDV4xHgsUBN6t/9ElxeY4Rwf+rXgY15mNlBQWV7RShcTTLxOeOGNPRj3k10fH0Ay8RqQxybMFFV0LeyqcJFlswX4Q0kqY7GzVW6o4sh3HVPEZcgnfIbkTwb7xSUErTwDDphqe/a5wguYDlExB1DzAzRFJn/m0vP80bwvHv6</vt:lpwstr>
  </property>
  <property fmtid="{D5CDD505-2E9C-101B-9397-08002B2CF9AE}" pid="30" name="x1ye=122">
    <vt:lpwstr>FdrpsXeTdDLddQVIZ17KaogOOY34kIMpbXPT6zZNNkR6j0vyQbhbS1vYPgyY0j1yALWRhCwFHFip0/N/PDPsxvhkFmMwHumretXb9hecWLtDoeZfqSJ2hqV8JlpoZEBfo3JFJfRIGCQZ8el7uZ8MO+lwFpKMQmoBDoafx+iWZTHuX2zpfHuiBz65N33GS6HMpKrBm6TF3UYK4LdGVihriA4fIMvQb03FvQ0ZVHzZ3MVhzPuwfCRfb/P6d+WWGdH</vt:lpwstr>
  </property>
  <property fmtid="{D5CDD505-2E9C-101B-9397-08002B2CF9AE}" pid="31" name="x1ye=123">
    <vt:lpwstr>c8UaXSe0U6Qd4CkWG0tF1Jq3/KuhELCvI9EfY/Vy922yYFkgjADmiAOt2xzDEc8ZFu4cT7wCaCn65n8AW35pXFB2TuCQDAZ9ARfEM9FtbC+lzyAUtuQAmAsvjJig7Vi/7eMfYE6KqRAGX1RGKK+qHOipty2PiKVoyKSaw6+4qL45A5J3h6/SclDssox5dg4G8VzdLNVOMOQgrmZgmfmXr37nUOPn9kEFpfdy0hNkJ4KBqM4sjmR+omAJwqfortv</vt:lpwstr>
  </property>
  <property fmtid="{D5CDD505-2E9C-101B-9397-08002B2CF9AE}" pid="32" name="x1ye=124">
    <vt:lpwstr>uWM/xUjreAZXIk6XgzBnez5FA68/99uQPAGE1y/FfnawL2LDQ44v7PlzCSITrQGKt5tCBe8wwpIIdl12iuBbzdjtFgohoBxID7nB6BCSIxlSGdNGhQ64RVYqvQ6cJpMNexE/GF4T6Q0NKLu+tUrzG2b/Z6sDLvx0VJ+2uKOFK9YtjeSXaRYWliusdCTuM+gZv9uxIqs7ov8Bo2ebYLDaJQFFzEtREe2G24PJyUiycxlmyWev2cwKdbuYs4Zf3fi</vt:lpwstr>
  </property>
  <property fmtid="{D5CDD505-2E9C-101B-9397-08002B2CF9AE}" pid="33" name="x1ye=125">
    <vt:lpwstr>LBT7+E1+LU0FT3cy1IY39VDy9+Wrsonfqd+QvJRK2H+ArH2k88z1u3JHMa9SL11o20pXOwd/WXeSr9ebNmiWp7JcwCglnhSSBnYOZmaRP3lIO96g9v0u2pYzMFgVf0DVHyd0U/1QrbIzSoxZXr6HiqhWI33r7Xg6pXvyyfIj9mRXASfAYtY5wBHmPXeyuidEc/o4iUbKp5WVQ+aaLTJRyoWtqc9LlIjiIi+0FNNxSILy1Hf3ax7ySSQ1aazAoI6</vt:lpwstr>
  </property>
  <property fmtid="{D5CDD505-2E9C-101B-9397-08002B2CF9AE}" pid="34" name="x1ye=126">
    <vt:lpwstr>UjpV9VIDW/yGuYVFeeRX3I3oPc5UrGv3hrERSYLbh+mA85lxop5AQoSli14XvS/fQi1h0Z45iPMjDuuF2Ep4/PmAPVK9Cvg/s5gEbiKZIJV0V7yAAeRAkifOYfFpjASeET3ttrAQRX6C70Jkz9WyUrOCZr+DiOm24M8UTmAktL1qib6kmEup5s+6iXvfcwQQ+2z5KAC72AyBj5/ropSOa0yVc15u8MIiz5xZcugmQFxqTnl9GZX10AMnOR2E5Uq</vt:lpwstr>
  </property>
  <property fmtid="{D5CDD505-2E9C-101B-9397-08002B2CF9AE}" pid="35" name="x1ye=127">
    <vt:lpwstr>1gqN97bZdrZiKA0lJCVg3ED8xkskp2Eos9AWayBS45pSVv9WY8l2G2PqwPTBifvLvffRP0VjhWPeZBRaSdtMBDMqjxAI2pq8EVs7pTffi7oNZ9PWYlFHdMVMKeoMJEzJUAMUiWlD3dDv8JzKxPFPmtUxZdcUtDVHvsVkaWAozXF8ETltE3oV9/kd/E7qBGhVA8s30ltV4D5sEcJOtmSVPjdNfIxNO0r3vRj5PHMjnzAAWFGiSNTFTKws8sZqAoa</vt:lpwstr>
  </property>
  <property fmtid="{D5CDD505-2E9C-101B-9397-08002B2CF9AE}" pid="36" name="x1ye=128">
    <vt:lpwstr>ZhDzvafIvv7MQXtrDvUB5+M90/sC2Wi7ObfDV4wiY6IeCn3p77RWEvJr8cahY6qFw9BTfY+7bw3q6ZRDICWWeU0BYLPqIbPpo1yWYcgQ80pFIMvfqfWlzyIPimnTVIc/s4bfP8R3dHMrXu2lP0wEE1LM60TCGzxeJlAODVXBlSyrxB2vqVPzFoVS1/MTne308cpCyGQuF0ToFTfVGRb99z0ZMlIn1yHlWOU1cIbA66iCOxnX00Tnj4CYV5w61VK</vt:lpwstr>
  </property>
  <property fmtid="{D5CDD505-2E9C-101B-9397-08002B2CF9AE}" pid="37" name="x1ye=129">
    <vt:lpwstr>S8xLxyYLbZOWqQpwUAxJkZxBcd7fGykMIQnVwx7xBzoIwhSZ/hxXE6FbHL48wE+oz/T+WHWCXDbDRSX6sNtt0Jm35I7aOu7tN4txbLI399XD1pv1SsjcTacQhceDzi3bhcrz42Zttl7zhUPWDPkKoctcjtZySMSaGVCsbzLRR7DQdMl+wBLmaLgPuxciq9o+ui3/wpSfPCzJ6uokrvQwSb+i2c4ODfXCeSxjK3i0uP+RnQDDDQ6HoYpn2D47tDz</vt:lpwstr>
  </property>
  <property fmtid="{D5CDD505-2E9C-101B-9397-08002B2CF9AE}" pid="38" name="x1ye=13">
    <vt:lpwstr>XNhd/bbAGGj80H7VcqQTcKqG2WUZBg1VlKQCvVk2BbBB12WnyoT498G58Z646rk3V8qJsk0bF2j7uCuKIZ4j5bVh9Nxii0SYr/CobG3yjDSmhGcmHhkmjzXbr7ZdbmDAU/WoM66iN51VG80yfyzenkN9KeN8RObV6MDoZWFSLfeOGpca2ywZ2cDeU4mXwVVghsM2fkwyfmDFCVORy4grEU44kk2sMETxmNdP21XjQLkOeQWeo0+scQkjbry9Sbq</vt:lpwstr>
  </property>
  <property fmtid="{D5CDD505-2E9C-101B-9397-08002B2CF9AE}" pid="39" name="x1ye=130">
    <vt:lpwstr>Hp5/Y9R+sKnK006VTZJBKW+Fiay/7+RF57quE06ZNAN+OpT7zNPUaEsJPVGN7ZfBD+03Rpp78Q2NuwIkDfRMbWevNtp9a2ibWQqP8K4PzgNeS+2Aerhye2PfnMS/Ll55Wa+2e5Gf6NgtTBWTaQuRWl1J6WUN8cIIJwzsAcgM1tbJlyilJ7W0cOAFDIB4lx83qNuLUPYi/4PAs5zcQt1ZKqoVFYvjXfLCn0Sw+ijzCgQCTnuOQRwN+uFcSHb7Hl/</vt:lpwstr>
  </property>
  <property fmtid="{D5CDD505-2E9C-101B-9397-08002B2CF9AE}" pid="40" name="x1ye=131">
    <vt:lpwstr>1n8r8c2zrUZfbLp1ZwT8jicEOdbxp4Z44DgoZYadDCxBoSY4oN72MYA42tBLz2m1MPvg1Ny2dfgCSu8qtrr9AC72fAYgbO/L6Db44SgDVMqmzDqwnewt8V8SvyEYEY80EINw5R03f0b1zC9cQ4FXP7oVU7T4sXywRIZtYMl0wcEZYUbo73Cc1heKD72GvdXZ3LK7tYN2Xaw17dBmG2vWzPRW8oyklkNvoqBjUknouhj8v1419ELcx4gYYiqJKz4</vt:lpwstr>
  </property>
  <property fmtid="{D5CDD505-2E9C-101B-9397-08002B2CF9AE}" pid="41" name="x1ye=132">
    <vt:lpwstr>X9NldfZtV0FLHUvFJ8xrFwf5fwoDBpVFHWhfnlGntJcfBNb8rBbfXRksU+Es8kyLD1ULoWJT6SyMzOMnjbtoAKjs88Mz1YYKJUWXvHyLhZgau/HLNxOxJ3gpUyBqeiU0b6B1yLIqFOM+xVA/dKSxbzRsM2rSG3Gczzzm89bjuxDHLInPJBTeKKwN801Ghifs6tsLfOAW4DOd/P9fUKmPEjzmIn07pw4i7itps9tQdYoXkG7hVeQwyHfHZR0dK28</vt:lpwstr>
  </property>
  <property fmtid="{D5CDD505-2E9C-101B-9397-08002B2CF9AE}" pid="42" name="x1ye=133">
    <vt:lpwstr>/hhp22GPXCffttuCHqUmedNBKrQpKcz8Fy0vx7YJpIV2KFMhnaoIYS3uUHs4IRnqWPrQn5dCW/KmABBlSLWIaaLl3EQKveknHEbLDYMffI8EbRtv2S/9cZE+Ypo9r+P9brLun3QUecxKuRD7UQiTA6u1pwdrPZVLURQWhqEElf2Ns4v2/Vv1rz6+DbsaVR6PJWnyu4wYFwbcFbEITB5/Nrf4qOm9sV4EgiC6IACNs8AO8954MEFZ4D6v/vA1IM0</vt:lpwstr>
  </property>
  <property fmtid="{D5CDD505-2E9C-101B-9397-08002B2CF9AE}" pid="43" name="x1ye=134">
    <vt:lpwstr>xP1S0d0c0nXdHujfwZlLUBPNK6Hv+GrzT6m7E3JWBujUpcIa8mOfTUaIXVbTg6eGlfIn5sYEXPOWazSbts6TrAke7yonh4pLG15Yv7JauorYnMIxEHWqJaPFt9y57oC8Q2N4unk93CgTPiOl7+b3dQukmZE8xcgmYs7VOUxPWNALcoSdkvmj6oWB9VRL8VFXy168kL40HXG924p20muNWLKaEhHt3Z2AGQf/zNu6y5ofXVZ+2tfZCMc4Yr+0CLd</vt:lpwstr>
  </property>
  <property fmtid="{D5CDD505-2E9C-101B-9397-08002B2CF9AE}" pid="44" name="x1ye=135">
    <vt:lpwstr>bQUFU3TjFo/wTJFOwKzGic0TD5Dun2eaO3PJ/zRzOXf5WxYWhO7XIs4FwsQwlUR4ugOimm7HxVokGb3X987cflzlyQDOwc6WKQY6dK8HwdGrdzwNe0l176HnjJH8BlMBDG88BAjxFE0nEKYJqgiKsluZ8hy0er6KRzvrk9SbEARR27E6JqEr0qwfx1KQE7QHYm4e2wO2OVRVsC9kmk7vz1R33ZL7k0HHPj8iMG3NYLU2nsxdC2WGXJWazXqh9pg</vt:lpwstr>
  </property>
  <property fmtid="{D5CDD505-2E9C-101B-9397-08002B2CF9AE}" pid="45" name="x1ye=136">
    <vt:lpwstr>jna1PuztBWTUBQ/ksMCoDjvpz4gZscz3NmpjoCfd7rvRKUEGJ5Xb1bRsz89fy1k2FSF0kSLx2xDUiZlSa9vzXetzjSChPo2Q91kxRLERTlgiWWnbG6gaKLALOLORtn7njMOMJoLAFY1P/YSawhcLJDwDJHhKNY2RRXDWvWPvEy3drPTqelz+bJaWEvjhwqtNgzDYkYsB2ppRxme/ApRykpXmz86m21xb2G7Kl/uNnfWkcOXCiBmeT/kDsusqwFR</vt:lpwstr>
  </property>
  <property fmtid="{D5CDD505-2E9C-101B-9397-08002B2CF9AE}" pid="46" name="x1ye=137">
    <vt:lpwstr>bZx6zBcMd9deJIgo96p25Jc2d/yxkoFmbpCSnFE3l5bPUxhkSvrq/Jt+GRV5ruOdgoFnPxKKYJ5pPb7lYKauohPUA/5XVpmINcpqDtfryw5Gk4RQkoTKZfnoE07SUqm5V6Gfgfp5rZUDAyitNJDdd3hrh8/1NupbpzKeWOsu44TDcR5iSIOAQ7d5cQBDcH7H34wTSQLf3s3lWapUsn46M9OtXxqSvK5BgqPedPggk/AFld+L9pQrpn/0b4J5HHR</vt:lpwstr>
  </property>
  <property fmtid="{D5CDD505-2E9C-101B-9397-08002B2CF9AE}" pid="47" name="x1ye=138">
    <vt:lpwstr>j82YAbwCMOUjXIayJMqe7fC2Ci5YGvG29WHwj5IuODP1q9pLFbW+naSGkrb7oNRkLyrMbyV+ORqOWeI9DEJSQQMZIfn4NuOl3LnrdKJ0S0T2yA+WeeduXzFvv6N92asn9vfDYbcqjwG2ObYYR2i85YX7myaACM86aKLcxhDPM8+bv8thqVqMzxz/BU9pLXtzBVtdhSL2SnQWAd0uQCPPsXrFGwx77Zz4UrEJVR7oQ6hV24cTWZlERpJoRr+LyxT</vt:lpwstr>
  </property>
  <property fmtid="{D5CDD505-2E9C-101B-9397-08002B2CF9AE}" pid="48" name="x1ye=139">
    <vt:lpwstr>X6aCAcg4mwG4cWIknjdAYJNcd74me26Cx9W/mbKdI5zqAno/Mntp7BOukUyr20XdbXElp7j7KPlElAPZZpltyme3Izxxrj/9lkxIsDpmaIes89N+UoI/rrxIxV8cklC0SjeFnFvToQSKwuoRgw+Xc+rLkok3rVCBA57oMllv3Jlg1+9Wh5+h+067T+lIlxqDHVgDRNz+VoMlD1UTo9ttJLX1gd6qKtSjKg0mi+c2HkXDFuLohj1kYnBoVTiiGzg</vt:lpwstr>
  </property>
  <property fmtid="{D5CDD505-2E9C-101B-9397-08002B2CF9AE}" pid="49" name="x1ye=14">
    <vt:lpwstr>cGSGPVsJLMViR7aONHdwCQEhKaPtabH+K9zfkj9vPIFfya773tIlyNT8P3BporLxn48J69+r++BYC/ZJhTADg7zNKb5bthFjDpMAbKqkjRwPnOg1bn1hYLkgDdyQUddQL/GAEnK5DA9avjBoZa3aEM5lcuMLT45cbpKink02nnWVt9wx7lH38X6XSQBCbKDIF06NqokY722GDnG7U/v+M9vchvTpG9W2RGAiGiX25Zi2IrTzag7u4DeNl/X+MvP</vt:lpwstr>
  </property>
  <property fmtid="{D5CDD505-2E9C-101B-9397-08002B2CF9AE}" pid="50" name="x1ye=140">
    <vt:lpwstr>k5fIrpw0sE0j6X2u7jsMIQwFd0XRC3wautUJbHrsvVLSdLgOBrxJgp6wR4CM3yMEuCIYWTh6CsTI7MWQacTRHdoiavI4mlAnsucm1MF87KDYjzWFelNePjZ6Jne7xBbrc5E9Myz8WwstIzj1AKRTd8DmWQ5Gy5cvQLlnDf91A470jaJ/ZcWOTHkQMlCue4+NenzV4maMr6uBXRUbFdQ42GxDYIzdqA9rHs6oYBSbi8QoPzUUw5YxLu+e1GHgxPt</vt:lpwstr>
  </property>
  <property fmtid="{D5CDD505-2E9C-101B-9397-08002B2CF9AE}" pid="51" name="x1ye=141">
    <vt:lpwstr>XXm7/K4tqfSFzHEE4pdc0zNsP+l1MOEFCn0A9DPYmJE1sLWy5q0898NyDaY2gJfu43KO0UgePBN8aJcVyyUV+fU0lJnsHr5++rY/GVV9nHt1d95aGcny2/vLs32xETIhMuPvlZ5ZDFpaPLd7rIwi8Og8fdhaRdF5GycbrXSBgksRDLRu2s9RxRIpBbcYcKMVTG0BEqKUCWtUEjdSUlOu6APymrtD7ZF6qywY92uPthK6BD6n9uVgunr9jACzG5d</vt:lpwstr>
  </property>
  <property fmtid="{D5CDD505-2E9C-101B-9397-08002B2CF9AE}" pid="52" name="x1ye=142">
    <vt:lpwstr>Tn4pRsdxxZam2fYt31dxNoZdTTCaywXdEjP0Cne7xX99KDSvqMoFJpuXW24HtJK1sRsr0jim04k6kCdNUjF6DkpCWSBv5HsmJ3DxIUC23gea4v+RTuEDtAh8JHOYH9Y5Q1d6n9iA2iPXcrNy326t+nUx6JAO5XEJ1mmBegmDUbVa3ACydrOCqHpporiO32r5FYhWh8Y26YdH3Vh6CaK08Upw54YCFodmlm9goDL2Vwvt13fJwLkfL8/SMkyRfMM</vt:lpwstr>
  </property>
  <property fmtid="{D5CDD505-2E9C-101B-9397-08002B2CF9AE}" pid="53" name="x1ye=143">
    <vt:lpwstr>ruMMLWSzy7L3zy581+x1ZThqB7mSkt7Y6PWte8AQPUAt4ZpTnM5Z5GCIIjDyXywVFl+jlKsC6ZGaDjSjJ45viLdRkARaDezUPuHbeYRVlaMvQujLWA1Mbdce3FZFHGuZpCx9EGqVezlIm++yjOskDAjVz+kA0GOPBO1vG/US85WeFN2CSLitxJJkzoa7JOATnxvnrkEercBI+0+U6zz5yB/CT1SYFR+16ZLhc88df6AxXpoXwKe8i0LllvWkE/+</vt:lpwstr>
  </property>
  <property fmtid="{D5CDD505-2E9C-101B-9397-08002B2CF9AE}" pid="54" name="x1ye=144">
    <vt:lpwstr>4ZqDptjm64uJnzq4ccbU3B4yyN4IRsi8IXgLFGtb4RFGkMQMbqMjCeDLVEydjEnjQU00LwmMGmGE1odWnk+f2ftteGKJ04DF/u/6znjxQ8Pfj+8tTSQsobmI9dip65dQu/fGSfPHj8jJWbcSl2wR2Iy/HUmsCGiNh+fBP27Jsr+CUt/nKEMD7WOcB6Y4iNaQChcg4/3EfmMOwFSd5pfN46WRXB+kL9vdZGbsV3L647vaS7BSR+uPpgfe7bxadvO</vt:lpwstr>
  </property>
  <property fmtid="{D5CDD505-2E9C-101B-9397-08002B2CF9AE}" pid="55" name="x1ye=145">
    <vt:lpwstr>JXYgvQgRb6mzGgCs+FJiuG+Bw5dWogMEiX4iMsae1d9pY82OI3hv1Vos/Bff76GZHUmtuqeQs11w1r6ecQzUt8F3x9bufu72STiAuQqMtQrKTtBs4gEaAtHyy0lRPuGS2FCXqMTRKa69fBwbuR3qlHdWVGdFux75dWdlcHhNvhlPWgNDM3SlcTL7bNvgZZmjzmMdMi2XQwnlzKjfl3+i38X5eaMTF1ptC6GMx4NEQowv3ZiuOQ0FTnSLx06D4/U</vt:lpwstr>
  </property>
  <property fmtid="{D5CDD505-2E9C-101B-9397-08002B2CF9AE}" pid="56" name="x1ye=146">
    <vt:lpwstr>F7T8757vsdlr7vOrE0GhKKYvSvZ0IlPGVbhcqN9/Ji6aBmWWwliNk1l3KxoV+EZ/wo/ylUmrobYobIL0BtTZw9Sxw9Ulj9/dCqrKSFXlZo6RbRTgcCtaC55UbBsgJaFQU0SNvngLSL446JLN9zeTHBqiTgbbpm/614LzbgStZOStilGnS7m67QiCcb7yQePuYwxG3lcLCqSgr0k8Y520mXspY2IAK1S9rZ8mdD9OKDQDYYwcw/5itwkMd2WYqeX</vt:lpwstr>
  </property>
  <property fmtid="{D5CDD505-2E9C-101B-9397-08002B2CF9AE}" pid="57" name="x1ye=147">
    <vt:lpwstr>K0JYc2aBX9fybK7W/7DPZQwEgxXaFOKIl6pAmCq/d8p5T7E46IvwiiYv+FcQT09PQw9tH2yZwY7+yD96IymOWuZzK3J0oFX19JwAOFcSIfcqPr2SPEs48m7mFre58ermm3ZMPH4yHNZpeqXv+v+VOzxSbYYLmkoXmZRHD9HZbk/9EdRxsyeq4kQZI0+jxkXRghFstHSam6naiR3k9Sr1UhMzUzOlQzeL3UpMCBtMmiWvID6T0Nh+uV0Knso/hHt</vt:lpwstr>
  </property>
  <property fmtid="{D5CDD505-2E9C-101B-9397-08002B2CF9AE}" pid="58" name="x1ye=148">
    <vt:lpwstr>2crrbWWZDeuZ6R6u9DeTE268pLb7OG+OYLn0b76jL5NZLzIElIbuHqwgJCXdKe5iy6lnPyIfa7BnSNEX0sH1pBBg8379QAf3r3zLCyCRUADp6pYLQDxrNp0rDtoF8HvnvOKsWt7Mq40yf/WI54hFQHqgR4WMtW7Tolqn8OMPz+WJumwW9ZIPKhEKxLY3vb60OHXpIqlu/sEcVtEti6vq7vmdansDfHE5MuK4vw8shVuX06F/ltqp5vVMr13IWL3</vt:lpwstr>
  </property>
  <property fmtid="{D5CDD505-2E9C-101B-9397-08002B2CF9AE}" pid="59" name="x1ye=149">
    <vt:lpwstr>8Ao+kYc8SSy+G3RUkApIF+EXS2Frx/VwKM7fPZ7DAcii/l29Bvy89sLvpd+kHCIgh/MkHXqHKq4ohblGrFZevWUJE/EsCVlDmnErsg5x0dqQnZ7v1ZhCaTXABauTMoLIoQlse6PdGn1yhZ81VOs5+LV/3+u5CT8g0c1lYKy69wZhzBGZ28HrA7AAIV1h8svgC3m+DkFiv/TSusy4fSOBgwhZ70RYGbgWUlIlMnnkaNgdq68+bMDJJuu+x8rza6y</vt:lpwstr>
  </property>
  <property fmtid="{D5CDD505-2E9C-101B-9397-08002B2CF9AE}" pid="60" name="x1ye=15">
    <vt:lpwstr>wLJIGiYXC1S3JVnIiVpRNm1tnll5MLUgr9ZbV2wefoN+Ms9e24GN07NjAzrM/Cu3Nv3TrEaKNEX3RaGwzBxAPP743SiF7wEzDRX7OTJUY/4CqQ6Vk2Yoab2Zh7hsuO1nsY6lGM/U2pMVFwCRo2gkZ0qUjf3P4mwF0hjpB95x4VkhGNoCtCxUvIyy3kYelbWF8bzUVyaXG8DyBEd7dzS6A2nO2rg/SVQiZZepZt/ICjjOD2ntTlah063TSy4Fg6A</vt:lpwstr>
  </property>
  <property fmtid="{D5CDD505-2E9C-101B-9397-08002B2CF9AE}" pid="61" name="x1ye=150">
    <vt:lpwstr>pRD0H4N5zy9w4CzVPPOWUaIH5PmFNY9CQM9st98uMcR/n5YfIACoSaYx4xbR0elps+73VNcHLTDXDcfFBFZWHcLlD3+HlvgG1t2ZWn+62R+uPDXiYzHxckmbabLdvcu6UN+v3XSlxHOkVYEuAug9dNzAt/fpKlAF45gsWJoXv+vTXjw6xdJM4pMXzvUwKQpNy+mjz6O90YUW/EAy0KJ93DGVgArwk7mCj5j5vXPussQ1HT2oV1KslDIZDgrnOED</vt:lpwstr>
  </property>
  <property fmtid="{D5CDD505-2E9C-101B-9397-08002B2CF9AE}" pid="62" name="x1ye=151">
    <vt:lpwstr>q0ZbSLD5bQY88fkUT6h1cFBv+DA+3U4swlQttObXJLR4Go9lFOfBkFVHXEngcBBBVWEQfAjFAHNyFeuXxL4EShmkHVVt4HAH7C2xLLFpjeb2AwbGiHrgjlRBNnrARUoqiu9nF8bH3Kb/3o/MFZubhhLCplGcHxsoKuWtvt2LiswSBBEeFmYPNAhmJnOfQgFhfuSQqmhJCKwKsizHRdx2gBITzzbtwwH8cXqeS71defkbjz6sKlpgkDmb5a92KAI</vt:lpwstr>
  </property>
  <property fmtid="{D5CDD505-2E9C-101B-9397-08002B2CF9AE}" pid="63" name="x1ye=152">
    <vt:lpwstr>RT6A/EEel46nMdXKECWQBk+e0q+v/qze4CVUViAQ0SVoti+7NZm/wSNhvv2Ip8SzDDCCwCMrzgwDUnclO7GlpIfJHvP8ebJtRbGmSArv1lSKCT/yt9rdcFtaQoUYMwBsh9wpU6dvbhfKXjmYxdHP2KqLyGI8NEgEEz5OPfAOS+WOj2m52WZXDELdj4AadJ2mvtKB3U+IB7eggEhjooD/TlVJfrLd3FIOSfEtZGEbQIePY2V+T3NkIKdPxWH6mcE</vt:lpwstr>
  </property>
  <property fmtid="{D5CDD505-2E9C-101B-9397-08002B2CF9AE}" pid="64" name="x1ye=153">
    <vt:lpwstr>5TXNJlXFN4rjXJt01t4WFlX/j4In4YqTkrrqbUReV2Ul3TeFKqfXGL4cN77lH58SgCTUsrUeGUdNPhF9EAKPfxGF5BX/k1EG6+QHGYopqokglsGk63zLqixFk98q7jNBnfwZ7NzFj0/LLxcW3PASHz1dGp6R73ivMheDGohz4XXr97e3wR+ADcyRO32DX3BAo+EDd9R0jTRaZrexieGNw8RI6qrRoAKCFJuS3JvvGngNoqNBgkBIipKrOeLzgzY</vt:lpwstr>
  </property>
  <property fmtid="{D5CDD505-2E9C-101B-9397-08002B2CF9AE}" pid="65" name="x1ye=154">
    <vt:lpwstr>h94nv8BYa+sOxzM/T4BflFQ9ObjTxWAncmLb++QrVJ2nah246raDw1seo5/UPyFBKMSvE8XKfWdJYrdVQTDE33JkCgCyJ6eje6mgMNypZgm683/ybV4hp0/XLT+2Akxzczc+DfiLTRtG8rcOQI2LMXpadWTCMjUPFAdgbcPL4XsFdZ+CEewTBaB5OoEfgrnOnlcrVazz2Jfj3SPrGC64v89f56wdz2qK+rgYubNpP42Mp4jsPqUi7o4wbVJNjpV</vt:lpwstr>
  </property>
  <property fmtid="{D5CDD505-2E9C-101B-9397-08002B2CF9AE}" pid="66" name="x1ye=155">
    <vt:lpwstr>4+AC7JWLibiyg+H8XjJHqpNsfxQhug1svnjCFTkjUrDpCVnsUPxADL7Nv2rvvfAHfs4m4Gj9lVLQYKevQr+hRnvo8GpdRVV17iH5xa1rt9Z/RnXtuuW80LvfDdHRBcL/jNoCqTbsGkBfSTLR+pCcy8BEOovc9g8HKpX6EZzIMNjQto+4h6oPmhp3tpukxpEYw+Q4J2wvtMQR0ZcgKjkzrw6VTi6AbXUo3tq0+b8WCdJ1iGW3Aglug84IyEnj8mI</vt:lpwstr>
  </property>
  <property fmtid="{D5CDD505-2E9C-101B-9397-08002B2CF9AE}" pid="67" name="x1ye=156">
    <vt:lpwstr>8xk80NxBmqnvbJmVMrBynaEgjbibgcDOudUi034we/UbIbzhqY7QSgOkWQ8HpKlYPkQ84/WFf2oKndRZ6YfF1pvZx2ibOMCuU1MZPc6+zL59GMszdX5ebTA/jttVu8e4E2ekw1i5uOGsOOmIgfx8a1G7hCqxivhE49SttbP8FnEJFQtH2jc9IfxMqkzSj4bMnljUSxl2lXH+IQe9O/26tUxsqUtEianNt0XdPIPsFrdQfmPlc+XcHtj54svMjOa</vt:lpwstr>
  </property>
  <property fmtid="{D5CDD505-2E9C-101B-9397-08002B2CF9AE}" pid="68" name="x1ye=157">
    <vt:lpwstr>vlM7lRlI/C2M9twFOHuqtMSKzicSf7ynxWrzs0zB5BEKCWwHEmo1IifjRYTh8qZzySsOHoSP/XvAhYbszmBk+Ob/PJKBflyCBQcFiHPH7N3exLJNG7ctPi0ulUQx+iSIMISQ3Kx3C9hCw8YDm9hN89RLZhOq5gCPQOYh8AUVDpVR/IT2kpItb+mGgAabB/WT/7g4IRH2Ww6dLFOeBDEFgx9cbKJc37lHWNtJ7IIR5VDzblI4Gib+UKT2UgvMptc</vt:lpwstr>
  </property>
  <property fmtid="{D5CDD505-2E9C-101B-9397-08002B2CF9AE}" pid="69" name="x1ye=158">
    <vt:lpwstr>dBTW4eNzqRZDyfnjdfjZsk3yidtFFrSXcFL7BcUfySaCsfFpG62KFbnShm9Pktos0Pjcl/zhdJsu8hxX5FFQlJvtsMcJKhydjYbGzu+03x+jKshbKx4NkBPvviAeqNZ3nHU8LFDsLWP3bgYcBFdzV2sS2mnOKwJ4Xn5ypar56CiUcZJzDAtGxvb3dYBw3H5qgIbd8A79Fv8Ba0PG+Ng5N9NmP9fh1An3slMgIWQX9r2CczB31T30UOoRR5n+shF</vt:lpwstr>
  </property>
  <property fmtid="{D5CDD505-2E9C-101B-9397-08002B2CF9AE}" pid="70" name="x1ye=159">
    <vt:lpwstr>3pBeEuSpapbsTmjt5B5vBmkM+zuS1ARRlNxnmyVP/cape+9YLB2PV22hcEmO8gdsN7kR0DnVBNCMxxxmVW1TjQySpcX3nLWAdne+iRGocT1kEYkJTPPpf0gqZTBz6vQyQ0IrwCky6ZlF2vOaSLJbwTpMlRO8NDFnYHLHXmYYzcIQ5D50k7ldwZxn1hCEtoaM4ZHKtzCV6ZIEyOVyo/16JTWzrjJs/fIV4Qo8nvTGYNJZ2iH/v1sIMxe607qE6sz</vt:lpwstr>
  </property>
  <property fmtid="{D5CDD505-2E9C-101B-9397-08002B2CF9AE}" pid="71" name="x1ye=16">
    <vt:lpwstr>HX6Nzs+bNTFEIInOInFD/YHB848D/aVgji2k/wSvTSZRkiBQituSTEBEujnH/jUerTG/otsaNroMV111yqDZ6U/7jimCVCayfp8xRUpDd40YFiYNHFV5urLHyuHt/MLLT9K7sxIBObox/hvplnEsUS7Yv63lsmeiwFPRIwelsvrtN/3d1oGxlKL4oQ80zOTyF+7hjFto2ju9ic1DwG6TlXoKQDl/rn85mN4KsA3Eq0ztMn3k7MXUbck923R1akj</vt:lpwstr>
  </property>
  <property fmtid="{D5CDD505-2E9C-101B-9397-08002B2CF9AE}" pid="72" name="x1ye=160">
    <vt:lpwstr>qAam9XC2vUQ/bIW/E7CA5aO8vL5dK1MyFJb154G1HbJY0ONoKTzHTejpB9joRoGxsHxHAjWQcYDz5SrHO03+QkyfqDFLxdjaYQYjPWbHQbgkWW8h5J8+Q+Y3px+9U4ooC1lIn+he4RSTyYMm4cO5UFca1ALbyCV8pU3BW+vKslEATb5aqxPojlDEqfQgJe0mcy8BlhGeZ6vNg4G3btX5oodMZn6JD+qfaoiEKbqJPinl294x0OcDRwW6pQIO/gg</vt:lpwstr>
  </property>
  <property fmtid="{D5CDD505-2E9C-101B-9397-08002B2CF9AE}" pid="73" name="x1ye=161">
    <vt:lpwstr>yVXX+8p4fcsBPoSeuSIvL8ytsmN1YZKZfXf/rRRX7lKleBhNObG+MRKg1nF8RDFvVbmVg6NAf7TycPYZBYaLnXPiD4f2olLKufa86e3o609gkvZegtPu1WI+QcymSdGzxAdJ08cC+GjN//GkANsPLg2OYzHbLq/ecdY6geVu7e2R2NzCtdc64Iy4C7SzivT4zUXvLpAcH9FY/4etVJh1CIPNpFycRtTeThFQQto01JJK2VRrDSmpvOoF4pSGEVZ</vt:lpwstr>
  </property>
  <property fmtid="{D5CDD505-2E9C-101B-9397-08002B2CF9AE}" pid="74" name="x1ye=162">
    <vt:lpwstr>2voftsxbzBttUHNL/buY8XMyzO/Qy7afo4N//CYjmjpPQr1IcmGcrtrQj+XsxrOcZbedWuf7DORhH2WsGKBbvCcf6dSKuEAxo8nxkdY5toxpARMiDcQ+NQosc+hDLTkcQufabVQUqh4Czc4AJ9ZCp0rj6YsGOKIz3eB7MP5JK1MUIMRHDJQar2e1usrikX3YVCXuG0O2MXbsY45DPNLPkeQGjVrtIKXS5J9Rz/yCdMog4r0xFfBcK5wN/gO7JU2</vt:lpwstr>
  </property>
  <property fmtid="{D5CDD505-2E9C-101B-9397-08002B2CF9AE}" pid="75" name="x1ye=163">
    <vt:lpwstr>6DKEccxHZRrCfBzXstaC40xnNRkXPf9wMZNS3F1fMNcsIP1B78YZ8JpYA+zwAYBv3ILCHNA1VRV1gr9HM2YGCkOOQ71QFHkFZGVHNX78+XAb+C0VoSz1dkU/TS3AW1a8Fb36OOV/fha7HMI3NluifmYzskkv2SDRFyWx3VVkWsCE1Qix5knRzRADOObPeKX326SIpBnFOtM6yOOcoEPvn6WPAPGzWVS4NPORy7gXPUW8GeqnBjcwWqnK4mqA1+d</vt:lpwstr>
  </property>
  <property fmtid="{D5CDD505-2E9C-101B-9397-08002B2CF9AE}" pid="76" name="x1ye=164">
    <vt:lpwstr>Xg4zcmwzrBncvAfA14AgvEQ5BqnOhFtq1J4/ijgimqzOC565zNthbMcLQzaeDeEXXktTiLA8fdoN/8k0StIY2WFW8fo2YmUnnOyylVl31Deyi9g9GjXezLdEcHd9JYIP6zh1oe9hUU171AVFneOhFC6VyFKv0bLapY4/FY6SzijWWx2Sj6h/V2up8lmnvhVM0HR7+TNIVqehy3usV4JiviF+eCDlYP0LEb9MD03TwrXplfpyZ/S8NTi6JyR3Y0r</vt:lpwstr>
  </property>
  <property fmtid="{D5CDD505-2E9C-101B-9397-08002B2CF9AE}" pid="77" name="x1ye=165">
    <vt:lpwstr>8Zt0PgtxAYjPL0qzk40engCDi0CKDKiFIWrs/V1R7kYyQfa0pcwt5gqxHKb7ivGJpr+N8XKUPJhuz8bNAj01WtT8C8iv9brSFf3+QeDgECSfKnbe0DH/C9YuVYEjy5q+N1yfkYiorqCWozYxKRvMiiNX3nqV/OT+edeTuParnofZiK6k4zx8AuSTnMRXJwtHY/dydg1Ut2yxXcAIpSKS4o9UPR1fzsV6J4Qe4oEDHYRyVdTP+35g2mcO4gFK+Gs</vt:lpwstr>
  </property>
  <property fmtid="{D5CDD505-2E9C-101B-9397-08002B2CF9AE}" pid="78" name="x1ye=166">
    <vt:lpwstr>atV9QfPv6HCBKWLxqJ7+PogZK0HRvmmI5idGweGy95IEC6P5dFU+asNb9n9sUFhholFBwJw+unlTQUSiWQhA0P4l+sRyOBfYK5J+bx339aGYltDKQAAA==</vt:lpwstr>
  </property>
  <property fmtid="{D5CDD505-2E9C-101B-9397-08002B2CF9AE}" pid="79" name="x1ye=17">
    <vt:lpwstr>Y00G26yxJO2+d3YLxIHzq9wC3NKrJxyzwrPauk6axpPSTZz0lTcBHE36ggjnjGQc8EiUGpqpQnNVx+OnANsGpJ7ZtklP2RJQ7wzlqV2JCR5P521z0bH+gz0wmLroUMErc0IDaJ/STZtvPDe7NLVbag7cebCaapE4L5nKDrKNhGG9dpdi5kT9hP+dFzrF/POuajQ7Nm4Eoue2xphr6RIPlcFCliTsxTIOM3pWperznQvZVG1M7yCze+eGgFU/7wC</vt:lpwstr>
  </property>
  <property fmtid="{D5CDD505-2E9C-101B-9397-08002B2CF9AE}" pid="80" name="x1ye=18">
    <vt:lpwstr>K+ZFnZhqZOgJogMEetZ6p7+FtXd8KrvanljJMY8T4wP/DjtWbQ7DJRzk/VEO4stcasrglsn/3WB3cVidwHMBU4P2hd+S6ckBZDfPWn/oW8QAGWGVHb+dyfvy2JReYrmS74T8gQ8A9FNDHrYo7ZKhcJ3XJ/jbX55idInn4YhYLviA990GperWq9kR/UXSCLlL7J2Er1m530ggB+HoSHCUoBZ/UuZJr3R9TqdcFm5f+c2Sva+3cFKvVjjAjatpeNm</vt:lpwstr>
  </property>
  <property fmtid="{D5CDD505-2E9C-101B-9397-08002B2CF9AE}" pid="81" name="x1ye=19">
    <vt:lpwstr>iMHTGrFz78/X72Oe4TNfDTI9O7NZNADG/n2X9ownZlcbhpHcOhVleKYjC9FBYsFYw6R1vrSiioe4lLW0x/B04k4tfqfLg2JbM7K8bwEYSpg2YnuQxJ9SIO19MVEobcuZV9wY0F/UWlj/GW/cvfn1YhVQK2tAcUHZLfwl/Qwst/VpdkYVsgEEeuv8MzvoMeVTG8QKPfinSI4BvZtSv4qTPTMnw5u8/BJTnYNA4gBq2iHhKl5I6dETcf9jf2Nkp5u</vt:lpwstr>
  </property>
  <property fmtid="{D5CDD505-2E9C-101B-9397-08002B2CF9AE}" pid="82" name="x1ye=2">
    <vt:lpwstr>NCjNtsBeqDxgbKGO0lkw3y4KS/tFf9vn6wSNR9zD2nCFmR5dq7Pp2PJZuzLDWXkYVnBzf0ZGogzJRSbD4z9ZjmgzSTmmZXyMA3NrWfNRbk6eCzXO649jRnXCISDrbXZE98//ks0HDj/RRRDwvJa9BVgyF4TnKOeKS6LuBxLp2ZXngKI3YawnXnv+SFhnIyaWMqMFai6HPKZrGzOrp7lSBQiJJpoLrHzFmJZFKmEo/4ynQ0N3Uf/ozzT4gd7X5Yj</vt:lpwstr>
  </property>
  <property fmtid="{D5CDD505-2E9C-101B-9397-08002B2CF9AE}" pid="83" name="x1ye=20">
    <vt:lpwstr>wdb2R/aKwtWi0/190rr79d09iY+we3RW9GKrccQI4fhxGdI5PzdmuSxY/vw/9PhxZh7/GievgCzAWb52WwfGKyc6fHL3ZvPTCVJZOseFs7KJ2zRU1d7q2KBpyBawEY2bcXLjW37fVwFgXP41eheFbOdkKjkt7QNNbTAb1j/5VCdRxIRchaN2UfGvHOdhil7eTf9YwS4ITAes3X0Re6MPka93PiXSp9SNpwB4rI6JfFLZI7K8uZvxS+jGvHIh7Yj</vt:lpwstr>
  </property>
  <property fmtid="{D5CDD505-2E9C-101B-9397-08002B2CF9AE}" pid="84" name="x1ye=21">
    <vt:lpwstr>wDm53tEDgZPCCNQZQ9iD0jU4zn7g1IeXLUIc9tn9hZDj+FrTUVv3DK21A8jV0vSZc7bcY5hBHIVM5MuUwftra/ay9NdciEAjD01r00ISh+gTw8eQkuPqVujFx8vHbxQAjUXZseufn3URpFhUAZahRE5d+GYzrXB8i/xUtcgXutz2qpcXvoWEH1CVFlwrHIM6cQ79hAG8ZSY989ls+T6uDxGmxsTgMogqWd1JDrzW3kuDKhpt/zg6nsSxFhk9jOd</vt:lpwstr>
  </property>
  <property fmtid="{D5CDD505-2E9C-101B-9397-08002B2CF9AE}" pid="85" name="x1ye=22">
    <vt:lpwstr>FzDVWfhAVzfltsoMv96CFBuEXtdvMsie+HiVLyhlnPGLxuDgtdVX5CG0oySst0zOWFnpujJtkiLdS3r12Z+fxLH2zyaOEaLRE/ttqGIRLKu7We2XoHgOiXT+HdlujuHliPL+To/wmnTpnGsYo/dEhAI/4JhvdmoouDCIl35mRPWhzLzpVwdAYl+VmDIDiU4V+HSQTWzVgkQpnpuy12dfQLoBShSOPHH95Vbsw5Lgr8wZo5kgmEUUd8uGEL1XUWJ</vt:lpwstr>
  </property>
  <property fmtid="{D5CDD505-2E9C-101B-9397-08002B2CF9AE}" pid="86" name="x1ye=23">
    <vt:lpwstr>e8MVU9hc7qFgshJJAbPcipFHh19YuFPLtkEu5NpqBKJpOZ+lkS01zFuw5KrGWYaQt6NM7yZzzwglDJjiBV/US5hTkC1jeh0nkMNkU1v6lkSTAIuMPLTB26IbEtIma9sH4yaKv6Wx3DwGxzJFJ/UKj1DI7xJkQfZ1Mk7xeBrGhK0JHp1Ye95WZ5fMjduhM5p4Mlbd6JU+O8PxCc6uoG1SwYjGCQvqtVsfXFv3EFrnTCqQxvppV9hYc/WVcwpaJsm</vt:lpwstr>
  </property>
  <property fmtid="{D5CDD505-2E9C-101B-9397-08002B2CF9AE}" pid="87" name="x1ye=24">
    <vt:lpwstr>6GKJBB/hcNwCOznZoWYPQ/0KAZpk/i4ST738BT9aAeYsc7gdItrEJr6vnI7Cuh3s3v9y3oCpR5q3oYqVUsV5qdFf+K/YWHo2PbI3gyVAWxbk/rCtVXjtsy7K3vBobhckWcV71DcdU8KRc741lg/4z8b834UDQk/I7na9z78d+i4/+y3dLldOsdUNEbQGQmT6DmlOAc/P8qRzMu84LKl5RiPQ0otUwTuFZhRlcDsliW7XKhRQrUwsoBCE47RJKG7</vt:lpwstr>
  </property>
  <property fmtid="{D5CDD505-2E9C-101B-9397-08002B2CF9AE}" pid="88" name="x1ye=25">
    <vt:lpwstr>dJpUjyWvwuZ+SctSCiYzjLAR9ATVtsvUGx5G/cDi9E37GQicodC3ZOiEqQ5eTLSllWlCHoogFlLRLRvR+Oykc0gAp8dlNSZfAl70yDIo/f7ddzuJTZbisET2wbAdfQ8mTIBqJ6Nsfj6ptlfRI8lSNZOzDI86Vl9k/QL8k9IRFP79DGTgSyuG7EzGgcOGMh1f5WKnqz392KxdgKFIcsT0Q6x2t1AmKpYYg31qN7292muoRWTDVrPQ1Z0oAargiIv</vt:lpwstr>
  </property>
  <property fmtid="{D5CDD505-2E9C-101B-9397-08002B2CF9AE}" pid="89" name="x1ye=26">
    <vt:lpwstr>3wswpvaCtOg/JXSwgdc+RS+/yyTizzhVw31CeZUDv/7u3amCtPjMEajjATq0QbpB8AYlgag+Dv5fl2UhECCb1yRmTDWHn3r25WV7VcS6zBNxoSwlxNOh35UKXjYfkmM3OC2EmWP3CpvFuOOxNs8W6NJvhAHYofXk7QlUstxe2Ss42rcMDw8yGeHV5TG/XIrVVDl/NjqPIqaX4m46Me5yZv9dWGbCtrGmr5c0caf0jealVxT0n6IqYcgSXftNsOd</vt:lpwstr>
  </property>
  <property fmtid="{D5CDD505-2E9C-101B-9397-08002B2CF9AE}" pid="90" name="x1ye=27">
    <vt:lpwstr>fwcmrC3SA2igMkLUHegL4BYFvY72mxjyQ9PyS/E+vZqk/Sf+LYU+s0FY4tAOrD5Dxju0hGc30Kn9FSxfmeuJcj+Lly3JBT7VKkdFJ4bdxzNm3ikbQYIkTgYhSQz2pKQxADUhI3h6W1CQUbRzEnOOYEiYpyr4PrtgL8qeL70cPCqpGV34Tb8q9SZwedbf0wn8f6yd4v0dnIgShtLo0i5IZeJ0cPw5/GPqHlVE6zXsoaz8aUt92wvhfYoRVaVi0HF</vt:lpwstr>
  </property>
  <property fmtid="{D5CDD505-2E9C-101B-9397-08002B2CF9AE}" pid="91" name="x1ye=28">
    <vt:lpwstr>rKrsVUiKrBPjKsU9fNGB2gZl5Yz+XF2K4Mzgz5M/R82fSRE5Un84kJvy3dI/E+W94FGQS5FhEpu2Fm+NbA6Yh4IvGyzRoSh7sGHot+W2r6wqdONW9aZt/L9tWEeaxzrBeDofHmqTjAjUYCTToajGVhQ8hoDeT6gn5NnfRpXqK+XW+KpLoGmVZL+2oK9sCCoemT/YSdGFsVNtCGwB3afp+TCcNzuywvqLDbu/BfRO2pKQ/MEczHPnDx2WSv4aIvS</vt:lpwstr>
  </property>
  <property fmtid="{D5CDD505-2E9C-101B-9397-08002B2CF9AE}" pid="92" name="x1ye=29">
    <vt:lpwstr>4iON3cjex84uGS0LYe94rcr5EcoGjECJvCT4HmdCEadts5Vg4uJol093BXmdlfAB7lQJXUEijihnjDnRSMYWvUu0JnrOIy9ci1Zkl44WYDE2toLS5Rms4Wl+b7C1Cg9LEiBhBgiEaBotc4hkEgVzRgpky5o3NH7yV6vOQszSvXz2FaHTy0ZqarE8B2O6TuQ3guUfjA6WlUb/1jI2I0NQLdSu5v7LvQRbk4YeOrIOdobXOT8Chl4nHDgWok/fz7h</vt:lpwstr>
  </property>
  <property fmtid="{D5CDD505-2E9C-101B-9397-08002B2CF9AE}" pid="93" name="x1ye=3">
    <vt:lpwstr>e2O0psGwkijNnxLRr20MH933UKn9zBFMDFXiHajwVtOLR3unhqotOP60jyEocWzP1wxReUSG/RltNWE4xgIwrVuv9mTrUwcrre+6W1fjqKPk7i6IwGZNhjpLXf6s74XUb4j4b4IdYPoz/PyzbReElw2lcZaEFRfA1h3/54FKSUztfAJwo+fLttNdOBc8/IdYyGNwmkPaPjyKEoa4SpTRtndK6PpN7FjdXgQsRUpD5gFThmqkSMsWXFyzBpEJNOp</vt:lpwstr>
  </property>
  <property fmtid="{D5CDD505-2E9C-101B-9397-08002B2CF9AE}" pid="94" name="x1ye=30">
    <vt:lpwstr>tntwLFaHl2mwEog3p3b+cHXpozfYnLnyBKSee6oDa2lq84uzQqnWIRsq6ntmCvjQ4QIWxS5h4VbGssfVRRN7XLEwFpLMAn0s+ZgoGU6YFYNAZ6a3qThhUzxZQVhedgUS6dheEIPZfw9nNwiTzZNH/2Fox84r3QbFRdiUKeYj56MjCnOFVeqLqyXU5S/GehL7SW/UjcNM151okDf5Hyh03NpJEe9bSSRvbg97/ZNTvT/XkKJ5XOZx7Z1ukR1LB5k</vt:lpwstr>
  </property>
  <property fmtid="{D5CDD505-2E9C-101B-9397-08002B2CF9AE}" pid="95" name="x1ye=31">
    <vt:lpwstr>ohghT8u7WFZgJcM//7UsZesvxJnaWwNt7LMhkYzS80aj7/6SuxKM6r9JUoJDtTDs/x2SauwkycMRqwGONhmgdwVRrWRkFUGv35efGHOFQXBzmffKCC1t69N42Oj6QeQUgzIjaRcgnFhJnzyuDsXfP3Scmjd+Y2/ScecSfP0utjiGjVmtUULbWBk4jdlfC4r0AXN0eiiRzUYxXm2Ts6u897PcWbDl7IV6w5j1jWOa+PQohzePXjXI27OugA9qB8n</vt:lpwstr>
  </property>
  <property fmtid="{D5CDD505-2E9C-101B-9397-08002B2CF9AE}" pid="96" name="x1ye=32">
    <vt:lpwstr>NXdpQTWKww3CGhFHYSgPgfrn361aTE1EaRxNMr9DJqDpdcucT7YKwLrzD1W6xZIbpUgOZ+j9M3Nx+f4Tf+0CPgD6tQ0d8l4OYmyE6XYTSybbiKxYkADjzV7TkQpKS/KLh7gy6OUvw6gw19u9Y2KTK7Jo6j5xMz7FKwPukwa1DTkvc83E3IJDq9GxJEPX2sBxI7PjbM6Mvs91Nm5q/AvT9aue+MROv8dV81vlUX+xgctUOZQzIl0oCseho6vZWw9</vt:lpwstr>
  </property>
  <property fmtid="{D5CDD505-2E9C-101B-9397-08002B2CF9AE}" pid="97" name="x1ye=33">
    <vt:lpwstr>b0vBql8YaxCB9HP9sCxCVIUawvtp/9u1N5unQ4J80dRTAZ8JRhH/L5Q4k1aNnjdZz+snbdRVuuKBpOcQ/aJakUNNDN2sVH1uYla2Mdqh17NDax4Va/SMfuh9o7mdX4qhMgar8zX+k6OnHyJ61rsa5QTc2hBmxtXcs0n8ZvEqIG3WA4rt/zSi+34PozMzvGPK7xDZP8Ph0No/aNVH7W7jHsrlMH7eQZzN1HaVDe399oSLK56adttro94EoMP4dpE</vt:lpwstr>
  </property>
  <property fmtid="{D5CDD505-2E9C-101B-9397-08002B2CF9AE}" pid="98" name="x1ye=34">
    <vt:lpwstr>SFR8PaS8HhWRa5xf5iVlUB8oB2fnULM4cYmhn3jR8o5bM3Plmr1PKjmBswnr9CinhAjPhK4IMG0Yk4KD3PzZVfdajVafs9aEZ9fNWac0qpilEC5xTzHCPTL7Mb5jtU+WGVhZOAHt0dn6slnFyD/oqPglHKsopb5N7PltHL6KRE3iSxEBnqoDeZCsSgA6ni1Bh5F1SS6sQaMYyTqqVvowqjRTluPitaL9pyRk2AzUuDfKxus2Kr+FCBHEb4PugmP</vt:lpwstr>
  </property>
  <property fmtid="{D5CDD505-2E9C-101B-9397-08002B2CF9AE}" pid="99" name="x1ye=35">
    <vt:lpwstr>Tt9vkaXEtbgGiG1Tu6UVT36G+IrxRZCtERHo/eW81mweQ/98xU31YFn85YlEFeYcoGDs05a8AD/yll/gvoB3ZAFLzcyOcnctw7yxaB06XoDPeNHRXknSCfeD/ML6KdUVJEt1oMBZ3/zyFZlMzwfuOmD6kAgKqwqe+3pT/6XHPgAtRaMEtB3uAfQ5PW/prUVb0BspIBErTWnQQkS2foKEKghnsBOUsCRypY3glnfrmgY7gb67m9e7kJGTeVsJOsQ</vt:lpwstr>
  </property>
  <property fmtid="{D5CDD505-2E9C-101B-9397-08002B2CF9AE}" pid="100" name="x1ye=36">
    <vt:lpwstr>jUVO/uZreKQB3kQrPKAtprLHUB39Uep+c5z5QnAPmbueM2oIg4G4u+KMtAjQn7M2WZnREdprUJG20zA5w8VYxvEeEWhpyNGaLRQv50xEh51a/BPP+TmyEPU3uKEGgcIKkmRbi23Ul5YD/0NXYLHN+FfhS9dbOH/dxyzEm6UCXlxYk2MYdKH7VbajWBjmXz6blyqjM1TLQyeCNNiZcyBKWvmhMssHA2ehFhcH/rK6VeGEDe/3+0Z3udvx83Ju9tP</vt:lpwstr>
  </property>
  <property fmtid="{D5CDD505-2E9C-101B-9397-08002B2CF9AE}" pid="101" name="x1ye=37">
    <vt:lpwstr>xhLkzfJnkvWmiocAzJabpEDiid8xTTsgS51HbH1Xb4nvcz5jtB7Zfi9Vcbkw51frbeiedPS/xVjalcWkE0SSShlIq/WSR8d2dHP8gJ0NW+7+vELp0366N+PHk2f8CBqEWVx9rgFW9lmLAdfz59WhzQ+ZCqHx2YfERq1XvHoNBFTuyqsYpWcRGothn4/RDI2uVM5WbxVKJ5+GGgx2jvmqyM7paRDzMTqvH3jex23g+didFqR2F/XmlDF7TQbj+Ld</vt:lpwstr>
  </property>
  <property fmtid="{D5CDD505-2E9C-101B-9397-08002B2CF9AE}" pid="102" name="x1ye=38">
    <vt:lpwstr>Lt4qGv73pZxJvBC7/9DHc7dsQSB9mnUOhxq/qmZn1pEDGgg6GuhMUcqWXNfUyRjoM4TDpYRtVjieOLu06A+laTPi0au9SKFZLBq4/ckEFuzsieVCpj54gPwA/u9wX3bD1V6qYqOEiL8Zvea/kkvdUBGR1q7cZr7yWXw1WA/qI9zCF9tMh6Dm6+X6QiuJ7W4A+LZUBS8X6lQl8di8fWwrNmfTkyD8+GKfd/TImkXZvyqDW8ZPAnRo8N8+9W9OKI5</vt:lpwstr>
  </property>
  <property fmtid="{D5CDD505-2E9C-101B-9397-08002B2CF9AE}" pid="103" name="x1ye=39">
    <vt:lpwstr>fyQu85aE5QWDOgvRZZZDJLv/JU6Brm5VeXaBaPMjkGegZH25oSnJ6u2S0DBh2XklKiMMP9pzSOxkUrDXljwC4XQX1iPLEFijVyM03eBNJEenbvE1JvCPnunMHaHDrE9Q05CWEpqNW384B3jFB5dYj7afixObGIUgWj49fnS/mSvCGj5ZIzAoDyczfXvmohsZ9xkUd/D5qgt1vrE1vTfddLcpaEDSPRf97dALpAJfEZVlSG5WKeBvx2twO/GMtpo</vt:lpwstr>
  </property>
  <property fmtid="{D5CDD505-2E9C-101B-9397-08002B2CF9AE}" pid="104" name="x1ye=4">
    <vt:lpwstr>tDYoZ6P2XrVXBOolmD9r/8n3ZqVEVd6CJSyiTJPPOymBYwnwra6aKAcPnNTUdIXqTc8TXuIy9OPq277YbCI6Bt6LiSmJkZX89EN2OgKcrev3rxp3X9TfStdY7K99+vKB+LMzQlohWgVA0B1UR/jPOnm7+453bMUnRnSk/UOeAmKNzqI+dZypOWOx59idCtRhjjBtEpt8VpGWbxXs2a3w6v7rk7+2/5jfeI8OcP5RFHhHJE/dbZwHn4ETYeEycMr</vt:lpwstr>
  </property>
  <property fmtid="{D5CDD505-2E9C-101B-9397-08002B2CF9AE}" pid="105" name="x1ye=40">
    <vt:lpwstr>c8SJGm04V14EFAjf4NsrJW2Bguz2hKk767N4MRg3nZMwCdiMmAHrW0UmiuAvtR7Nma3OSyD316idjkxJZdnszDdgdPzs2uD8tWgOwpaAa8Pm6gMNVMXG2vfvHdyNupqBvQMCPKmkTasfWsqS/Ee4GILwroQ2tLuvAOj+3a9AbyNLfv51GSTAP3ln/x0d0m41vyagJikeYS9Sf9Ruidjxucy+lJX8YiMxPxZ8jmizk9mXMwaRf3hv6AWmiY3D82o</vt:lpwstr>
  </property>
  <property fmtid="{D5CDD505-2E9C-101B-9397-08002B2CF9AE}" pid="106" name="x1ye=41">
    <vt:lpwstr>kZy6X2KY40+jp+oQfrdufmNPIT6mtWmR1ZBEEwLDMXgs7/M/zC3mMcPWi/RiDi6IpT4BFIrjkzIr5u6Lv9XTN59vjz5/8+EOEwmOb25VTv7tvzbokEX2s+gtCyCBsNpDJAPw99vdijFdEnLJsju2NpPfIVKTppfchjsxwOL8Zd+O/91meVDVAjwSl829Psp51zNCWCSxBiiexdCCYssofBsK7k4UqlrMkNrn+Ji0HgyEMjN+oE55Fxr5yUf5UZc</vt:lpwstr>
  </property>
  <property fmtid="{D5CDD505-2E9C-101B-9397-08002B2CF9AE}" pid="107" name="x1ye=42">
    <vt:lpwstr>7Vd8jidmGlnZqmL19150mJao2RSeGbd7X7qQdQsT/dZspeLB1KxZMAkImh79CL6Xljcqp4BJifZZcke2tXrITM3x8pdQFwmwVph+MO78fC6+f5rX9GqwQwGZZ6/mT7ywqAMAwawMGjCFXyfGhSr7qz90xBhMtlqps3ixIp2jiDfwRE5HZzdy6gsjz61/e71MQM3OUgS4B/UXVSHRGU0rSjiG7dwJTfyfaCb092xqZkKZdDuSsjPpM3B4SOvPhsr</vt:lpwstr>
  </property>
  <property fmtid="{D5CDD505-2E9C-101B-9397-08002B2CF9AE}" pid="108" name="x1ye=43">
    <vt:lpwstr>4i8uexSUm/G0xzvI8qh2BjS1ICJ3a/XFnzdl3kPfnzsDDUX5+C43z1k0X+VEGUKlbMICicfHmWOyLyOlOcA/5oxvUUBjQmPUdJ2+/k0xqdwC41CMYM9zlD0akyAO9qNTyef8SUkASxXZ5taYMu30U5cFIQ5WhZ0lB+ENMLDPJTcXRd1sB/uhf+ksimYQnHgGIzUMOiZOaefngPwDH8RSbmz3elA7M9t2LZTgY5GEWp2HBCy5CjA+Hj0DpW/t5AE</vt:lpwstr>
  </property>
  <property fmtid="{D5CDD505-2E9C-101B-9397-08002B2CF9AE}" pid="109" name="x1ye=44">
    <vt:lpwstr>Mz4q17blAi4335QL+v6IQUXi1v1dUG4R0B/p7RDCyHUu8XYzwYtr0ytMzOK7+pLWEdeXHWt5KaxoeoBmmVGBOX/oZsHeuP8lFM6FAiZdeT+50l7sXVO4106sZkj5/fReP85FeUqkMiNY6YKwtGtJwACF2SSQQzUMd2vej71CuQfupnvMlfMKnuiqX4zE8ma9DBy9ne01muOkeBR8cmEEpizydFpUsobEferOgY3XRF2wD8u3QLGnrOG5CSw0PTq</vt:lpwstr>
  </property>
  <property fmtid="{D5CDD505-2E9C-101B-9397-08002B2CF9AE}" pid="110" name="x1ye=45">
    <vt:lpwstr>hCP3+wY5pXpWUce51BocB7zY8JjsFAkTcpJPf24hRQfAWbUlpbs7hMMUbgLw7aqOeIJ2DImM3DJWxF/6y53Ctx4Jtdi7M5/l58/kRgoSFKGnad+UdzQeUPMMynq9JsJv+DXorSF/201LxEVC5lJ6z5/QUbOEr/hMgimwuXutfGzSNpOY79mcpwC+4kJ6CwbI9S+gAi0aFJs9mXoFyqQSIBs6tzYiKBCvGG/e07FlHpaiAWnpwLFaZZzP+ZiCyBK</vt:lpwstr>
  </property>
  <property fmtid="{D5CDD505-2E9C-101B-9397-08002B2CF9AE}" pid="111" name="x1ye=46">
    <vt:lpwstr>rOEX0PQFST/sggrpuhqrU4rsEX6RqBh6QnksYE8iQ9R9nZYj2xHLWiADv3MHXn4CxehZpEd/Tr79sepDEeEyYOLIXCu26iOxBXmh9/Ye+Vj2gR72DDMrH3ZDNPJPQibW3Q1VT7r/OcnCpBqPKm5Ibht+C41XM8zwpqtAkiyZS4vS0njuOOS9jdbGD0exrYCp72B2VVRFKLAg/KUPi2FooVtXr9CsPJj62YneNYo8HsDACJV/tMYy6y6tjoWMdBf</vt:lpwstr>
  </property>
  <property fmtid="{D5CDD505-2E9C-101B-9397-08002B2CF9AE}" pid="112" name="x1ye=47">
    <vt:lpwstr>zc1dNUfcj+OmjDd7eJ1UFobGp+TbhFRUBsk72ZzHBD1ngk/i2o4MdYFngWhQTTnCtsTstSRhBAwcLYBxtfn3qoMpx+mZqNRRkQMeEtN52eEJX5cR6opLB2WXNuEboL13zMeLykOBqi+AZSSmZzvOd3fZ7tjPwqJHTIDhT8uKTE/t8X2p1J/4M0FWMn/NMpIchGQ9n0HgVAZbMPaVzU2wcgdaTeEwag9RsuxUK7JhKj0jkG8Rr5aIsNiyGYcOoo6</vt:lpwstr>
  </property>
  <property fmtid="{D5CDD505-2E9C-101B-9397-08002B2CF9AE}" pid="113" name="x1ye=48">
    <vt:lpwstr>sAVQkfoCMttFIJzKq/4okEkcv3oG1s10ZhwdEAOTn0vg/REPyuN6v1TLIB1X+iPQqoxhBLITq/avu2pa/YtZPPs+4g6rm82cqE38LzQEFEaE0ZN8oW+OCpvDSv7KUEY4XrZ5frwSu4CxxvhgRFs9bh/zSDxgZB5hEFpaKPE+us/Vw15evXgQsM5lDNGcSOGYpCl7tYlPKuPx2Bw4+E+X5z73TxKfhygOWfwEcOQdYUR8UImRl92gdL55G788JRI</vt:lpwstr>
  </property>
  <property fmtid="{D5CDD505-2E9C-101B-9397-08002B2CF9AE}" pid="114" name="x1ye=49">
    <vt:lpwstr>YcMLa5hu8PW0KRBJdqeY3LMsGjAiHgzsPFNqMikFuxZddpnEp0AfdFrs4i4yW3IQrce5uYtvkDy4V1lUT1JfB2SDTpDwfPrgAK6j79yiBu3NIEgI6dek6bCCS2o0hM++XIZeAv//MwpnHcW6a1Lv4FtNMJukc7wTJmyCo3+XY8+KPyR0By+eqm3mBJ4dXrtofNacygULlRgBcwnA67hZPyWakEiO4jc+q8kcOIBkp+A+dfer91ct6HNduAspjlZ</vt:lpwstr>
  </property>
  <property fmtid="{D5CDD505-2E9C-101B-9397-08002B2CF9AE}" pid="115" name="x1ye=5">
    <vt:lpwstr>2U3f52BXwvwHEsnVNAX1JXmQKErReGlM/XS2sbxmsevkG3Yru/tqy1uz28HZmbZxo0Wptw3KTvqit4uhHRWVqvMqYVm9bCXp4fu5qdBUZ76dV2+jG+k55aSuMcdgbLal0ekwmevyv97xkK4u375JXTHfKBV02Fjb/GRt2hXtDotSClglEHfPMjpaaqD+a+WKXZpkUfZIJE9nQOuY8TpvbywH94xjX8g14grkilSN4e8/WaoTmcbEqfEoc/OhDtz</vt:lpwstr>
  </property>
  <property fmtid="{D5CDD505-2E9C-101B-9397-08002B2CF9AE}" pid="116" name="x1ye=50">
    <vt:lpwstr>GqMSBOIZnIlSPeyByIFGpl6Pu9gFQKOuSKF6j2C0pzOK/6c11WreOBpC3INKzDUhhrgYprD3/x6PhYfoLyL+MsqYQZ0TXKjTbun1qWBanT837/4WYCL1dURsB6rPkK8/j90c3iDumGKFIA4MOfO/qLcQeuoy0mB07+diMf61XIFfwVs4npGoMD1+seC/wFdpbnbamKJgqEpJbXK+4XpY0LrNt+ao2lc7owOO/Bv2qwcCGuCSmW/caJWKAyExwhX</vt:lpwstr>
  </property>
  <property fmtid="{D5CDD505-2E9C-101B-9397-08002B2CF9AE}" pid="117" name="x1ye=51">
    <vt:lpwstr>vlK3HEVd+xVu+Y99/BhNOYXImii6yTJb9OcA7jJIoi5FxcfM3/4FHT76eycdC19H10SK7z2aTzMn51t6JqCCRpEyyEG+AgnPsu2P3qY0nv3NAMAG+ByKtpT7bMWB4vNGH3MNrhbEmu5IBmow9C2ijBSb3qDfy/g9xhi8jCj9XkQL4Zl/wzEQKU1D1ntjyKl97uwjgdtvg+BMBNGuj/C6InkYOQ6Qnc0dOWPOVzP4AZ4VD0zEUKxTaoIn9ysIWtu</vt:lpwstr>
  </property>
  <property fmtid="{D5CDD505-2E9C-101B-9397-08002B2CF9AE}" pid="118" name="x1ye=52">
    <vt:lpwstr>3TZ0Qh9WYGPlUdRLISKOSVNe9g8vmPmP1X/YZB9HpTqlSGiRdP+Fkj3TZvDXaM4n5B4G+UcuuKpji9wcPKOjdwkjNJ/A6xnDE1uMbUTh/57FTN6h5Le8nJbW5vXy2jPevqbD7o2IcoX5suFfixOLDF6ZWrLYiyei3Vrl43/PI92XNbnmK43AMLXEDmxaY9NFDlxhFik2lHzVMICeb/3ySjjkoMyEDXWi2KaBI2rLYMmJbWYLzCNfaAR34ubnIFB</vt:lpwstr>
  </property>
  <property fmtid="{D5CDD505-2E9C-101B-9397-08002B2CF9AE}" pid="119" name="x1ye=53">
    <vt:lpwstr>Y4AU+ev5piPAbL0lZzaBWAIrtY4yCxNLcc3ueWxaAVha7gwDm48vK6DuVsihQ0cYj7dh3tmUziFmBL1cs/AZ8Ww4a+YdKXlBeY+Y7siDNXVV4aUEWhwB9o/v4HblIhG8/91uDWF70557SiLZhHvhr97PvECZg+EFCSGrX2nqWwww4xkRpjSLdwy1+tHsxAGsFTOQ2mAYPLLthOpk9N0TBf54s0TpwrFw/Ee5+6T98g2qO8k1Be9Z7zSHFtx7JNV</vt:lpwstr>
  </property>
  <property fmtid="{D5CDD505-2E9C-101B-9397-08002B2CF9AE}" pid="120" name="x1ye=54">
    <vt:lpwstr>xrF09gbxKCp5XjQoBXt1wDvf+MFHtMmYAtAhTi6ns4fyxb4OjeRPPP8A/0f1L9t1qdqYD7FpyKOPmTRlCRzAapGUI9KbksWC48k88EpAGgUUDQrDLAH/A72AryqLTYHRT+6iXaq0O1sq3s81j7w1UMRRQomKw1zI/4VKJwdAwPoA0WZI23fhCDBNEGOKP0vngfffw4i/W1IRMCPU0aChG1sFo1HBvzwxWOw3HxV/TXQYPfcP5GDpJ/6BlGy49CP</vt:lpwstr>
  </property>
  <property fmtid="{D5CDD505-2E9C-101B-9397-08002B2CF9AE}" pid="121" name="x1ye=55">
    <vt:lpwstr>qUdwLbANrP0OFta9mjj43MovduGe0RAyCKH1G383fAfRSIEgThsnyp9MScaAvqBbMH8z0lprcbBPj9KoUbfS8IK2tIV5QuBQVLHkzo/biOpIrZzTpu2ckWKqmB+OrEsAND5izp/BNTN4N3XBqBI33S8RbaMY8XEChv7nAgINhHdoLuY9YE2qxur5ntPkFdiz/vXeRDZG/7z8/3tskq/vH+OzpC3l/Vr5OgZd3J/bsA9kIrGQs0RgXIJTaatEds/</vt:lpwstr>
  </property>
  <property fmtid="{D5CDD505-2E9C-101B-9397-08002B2CF9AE}" pid="122" name="x1ye=56">
    <vt:lpwstr>8LTfTrxFPvPlsJ0mSaoVv+7DlxRaXVeS8E+FEkm5imhGDrcJrRjaCxZzExG6Mu4pLZCBJU3EfDg94vxPY3uu+6V755tO1h2MvbN2bPtcd2pcB+Ln2vz9XdxpXkvdEMB3L/1ZpvltVPnVMPDg80n2k1tfNlVn4lK5z7FERYMxPiLE9bdS1oG2quof9ynl2Ch11b2EN5sa0L1W/+OXndh4mF7D9KVj/0XjOSXzP/1eEU7d0TTf+2Q0WgO5kSLnfnU</vt:lpwstr>
  </property>
  <property fmtid="{D5CDD505-2E9C-101B-9397-08002B2CF9AE}" pid="123" name="x1ye=57">
    <vt:lpwstr>LekgDPMP7Ra/8lCaAkT/5XTgSIBmv1h+iK0mfT/USX/t01cWSZiETMOF93DgogKdAHa1oVjHqpZfswzAZYOw83bMa7FfRdRGicC4mmOLoV7i4fjiRnr22EgpD6BmiB/iXByA67gxLgUCX86N2HYHfSvTgSLne+Je41DS8KsQm/O+0dtkwkpMDzxj4HdspJGIg1udkpoWjqSVfmrRPvL/vztCbJ1yGnoM59uMZfj+0KykyHVGugnuH/eWcCMUH1S</vt:lpwstr>
  </property>
  <property fmtid="{D5CDD505-2E9C-101B-9397-08002B2CF9AE}" pid="124" name="x1ye=58">
    <vt:lpwstr>fv7EiVVc7LEk0neZz10wupznsapoxE9Ey9pnTzyTRmu2UCkVrbuMAd5lHDa8fxs344AwXyJVveXGrjdUORFTKbXigvU8/mMjS7HCQ5ptWof0zypKH5BB1tfVwUdGbHswYODP1VTienVpEinNlQrED7RvRmV2wdCXG2YcJEMYgmvyB2YsMMQogCDDAtWtZgu+3m/a/1BCbbE4vNdxMVHt5zwnh+DIR7Hpr8ang/Z/pBGw1wFNv4GQGssSoEuBD5/</vt:lpwstr>
  </property>
  <property fmtid="{D5CDD505-2E9C-101B-9397-08002B2CF9AE}" pid="125" name="x1ye=59">
    <vt:lpwstr>GEEAnuggDEt7z3jHRaF6Qy4z3agBOkIC65gcNQhIzv1fAA06NtcZGtx2cRguacZyn6cphsLnREvyjaNF5/gj1FTxbGFjjfryIbzgnonhvv5gfEnR60MJE9S1Ii/IsGQ3w4sAr74q/b67oijRqZfFBrPOBAsiVpIze7F/aB39gjU75YlzAp2VaLstumWzLd5aT7CHf/xsl6v+0oeAqg6wucdKZCPjzrJmAa8N2wV2h6dGCVf3NuETvU50mfvMLOM</vt:lpwstr>
  </property>
  <property fmtid="{D5CDD505-2E9C-101B-9397-08002B2CF9AE}" pid="126" name="x1ye=6">
    <vt:lpwstr>tsoF9EmIUXTp/cXt8WzU/M9CGE1W5yeaIzt+DORnDWe/w8ueXqyXFpbz/xzyddu8B1U2faJwK04sKOfJyd0/QZhfhNh4+pOQHUSvvwjr9ulYL+yZ1x6FDXVwxT3L94aiVhj/ntT06Jkg7SZX9INtxIUKlV7S9+TVsejKh3/GmS666MU5f9ZrsiJko1wWIcNvvR+Kb9HuWlZ2bVGdgcCZeQ56d8+6JWlqj9YNHNIsb4YxJmwrFiooOyTueED1rw4</vt:lpwstr>
  </property>
  <property fmtid="{D5CDD505-2E9C-101B-9397-08002B2CF9AE}" pid="127" name="x1ye=60">
    <vt:lpwstr>rFHfhWkRKlgiwfkdHlj++gC/0kJlfUd5r5TprwidY+b5kyIKDMLn0++LRjpv0bGC3DSc6f6UpLrQmtl1oJmlIfwzAtmmJGmDAZyffSvFTUAo12/WPXC6j9/d6nOn7vbbKv56QgFZwuwX0GuVfV8gfralXLuR0Agm4+cTjbdz8zjlP3ng1dQ+uTSdfhpKUlXyZN7mqjueZ5CK30tBpO639kRLw7mHM+vlThhV2jxAwkLP++wRCvK0GOXCKixk2EH</vt:lpwstr>
  </property>
  <property fmtid="{D5CDD505-2E9C-101B-9397-08002B2CF9AE}" pid="128" name="x1ye=61">
    <vt:lpwstr>397DZoWMG6yidEKrxn1TaPUMyWGmaf714TgMmztPDhnXa3svC3NX8M8AbUtjnEm1JqiGaPWKGJIKkX6iKDNbHp2WGfHBsihjjPZnbB9GdCqVADadC/l6dVdpUGJcxcemd3Ly/9ld0DMN2zrZ1Fjs4BVIVVRTKX5goPNLCoi0mPhwilKO6dbNgyQ1hHIibh5nBp/omApl546CzjlFjtup7GVMOyUpsZktPZs20Aa1MWvoXeoSW7+/EmuMlGs6Kry</vt:lpwstr>
  </property>
  <property fmtid="{D5CDD505-2E9C-101B-9397-08002B2CF9AE}" pid="129" name="x1ye=62">
    <vt:lpwstr>Z/1olZmcMxIt0A1ovNSMbsd9OF5hykP3/OgruZm0WzoV3IH9FTMdCZ17RIyL6PzwMZWcvyHgFoXgCznA3I/PEBArApkGJkDwYRWS3QVl/+WpmJdOpwktz5bnplUa+EZ3AYNhNH1Z7qskXx+upNdi3TQ3cZHEV1KYJpeKoJdOuCeC2fVViqy08sbYcQru08T4qKrZcPXIU7TNawPZvKmh/gNkCjMeSQa6gzdTzmt+Stv9BMDTNeJfgRsCSiEMhXV</vt:lpwstr>
  </property>
  <property fmtid="{D5CDD505-2E9C-101B-9397-08002B2CF9AE}" pid="130" name="x1ye=63">
    <vt:lpwstr>7YbfEAmES5wPu1w5RKE4ixFB3+HAT4W3lsiyMqgqejRUv8dWt52wYFzLcYa2JBdkAXls1dNxzXIh6HNvieUqfLa8v8/VluZngYCa6RlQRWCUI/Xt+4RtDhITdq5KJXs0csVtxFBVoEMcO+sPC/TwfRuJSY09NbjkjFR7+jAk01MTnOs98JYtmQe2u+B+nrStYp/Ogmmoxotlx4yHQRrhW2l3G4KPz2h7PgFTIyJc5vxiaD/s3uqBuB6g2MemxNa</vt:lpwstr>
  </property>
  <property fmtid="{D5CDD505-2E9C-101B-9397-08002B2CF9AE}" pid="131" name="x1ye=64">
    <vt:lpwstr>ed/8ccc6rWjW8lrrHHE1ewNjeXkOq53N6Agk8gM9XjI6YuRJ8ayAgETqJSlDQUDnNX7g2tlOW6Az+TkMEewdA5lqG4J2uz9sWmT4VP+oEMy4PiPDlKvsWr4FsknIWHKw33PhaDhCcivtIPmpVidup9VsuS7NqDBmMrYk09aMcq+SszwzUJUCairhzaZatjdCkBJ6BUvB+WunEzDkMClTQ/7HM5J/jZIEjhhmD5frg9nJ08WQA7aUJsKe+ZNL/LH</vt:lpwstr>
  </property>
  <property fmtid="{D5CDD505-2E9C-101B-9397-08002B2CF9AE}" pid="132" name="x1ye=65">
    <vt:lpwstr>McrEJrS5PhVQXqwhg4ArIHzUf5d5GoymR98YEkM99hUEy6EID3bdjPxKXZk/T0RXE124wFi8v//8N8fcGBuBbl6xS1t+AjH/nDsBqQnl+Fsi4/27NsLU/Zygdd+Fauq5/CY9zzm7dR6caYXY5bfU3oIeXU8rrblmX7nWw4MdsWeV1kHNE3ApYX53L0ySmDSMnYCVYusiPPsjd3AiV8DCjj/6Y9IdzCzuLzIxMv6o+cOxXTeIZ6qimBRNVZvixdo</vt:lpwstr>
  </property>
  <property fmtid="{D5CDD505-2E9C-101B-9397-08002B2CF9AE}" pid="133" name="x1ye=66">
    <vt:lpwstr>KTRSN9OKp1zfTv4uS9AMhgtfLX+IuTScB4fqDVYOZmAwuW05tTbhIrUxML6nHIF3wj5gMDbT30ZS0AD9qfzPU4ozADwNppK4/P5v72gu81oqjYCp8DZaXZbJUevuQ8DZ6nY3jPOyY2Lp3W7fvoLsyIbywjUfsr3XeQ3u38R9FZZDkIRFF0QQxwG+Ia3Ge4BggOq296BSFVv9679wTI1JTb912g3JyQFAB5bf45ar5VndHmrYDiS3Fafoq15Jqmo</vt:lpwstr>
  </property>
  <property fmtid="{D5CDD505-2E9C-101B-9397-08002B2CF9AE}" pid="134" name="x1ye=67">
    <vt:lpwstr>h+pNF0kR+r+XggL0iWzmEgtNEvJNpS8SHgh7Tal9HMOKEEWsGh2dDBt9mmGVhjfA6hlkgCgdm0YIKWOWe5Q86KRBKsnmbQTPc/BARZkrAVkG2rwYeCba2PKcFr1sXoMsjeYzPTTLm4FBicUmIt3z06/CM6Ev6bMZ+mDleN3QKMIPD7FaloTdOBLgzfhavtY2sGcA8Ur2J4RM1QO3MU4JF+4lU+s+JXysRaWN7lETl5Y9TdgJWvzqy1s0Hh0acqR</vt:lpwstr>
  </property>
  <property fmtid="{D5CDD505-2E9C-101B-9397-08002B2CF9AE}" pid="135" name="x1ye=68">
    <vt:lpwstr>52CdYmUxrKynBRPKOr3k7xqMzsAwtRgrPilA3FzLQXdJPFsbDyDsrG/eGtYwXk7lIKjTVtsX2LdGJ7kcxRXAWmem1rHPu0BKwE18jG7R0zUkTbBDGPGrvoN8m3DkFRKJlFWqDsYFjG5+Sbrc8EBDIZk67nzrp4OIESoV/lLESMN7UxnN8RdDAe+v7owx9+1Q5FFt9GssyvFDpRrIAYxiHhBGtN8jvVygnG/ROPV+Lrwmsss36e5ZShtz/kQYEyx</vt:lpwstr>
  </property>
  <property fmtid="{D5CDD505-2E9C-101B-9397-08002B2CF9AE}" pid="136" name="x1ye=69">
    <vt:lpwstr>ezWZzRf8O/j2hINPtgNc+9DFwfPiBKJLwBMs3XL8AIBPvPcUlM07CC8rcBcA5eWZ1XvfRTLldv2YzwQLvlnEB04P7Fs/nWRYkWmOfw0fvU+VdaSCrCf8u7aU1fg3uAE3sqgSGQlAMN4YaTpvyt7Y65HkBGRxItKTCIIka0vA79ybxEGsVAnz3/PvSuc4A8fAl8zZXnwT5saMJBMXm5kPNAmti0M2vwBhh53iBpmJjmc78GfUwuioWi8awp6oPlk</vt:lpwstr>
  </property>
  <property fmtid="{D5CDD505-2E9C-101B-9397-08002B2CF9AE}" pid="137" name="x1ye=7">
    <vt:lpwstr>r5KtBqaVHxxDWi9y2oboGXxbZmZdd78AOLWJI+gknMN/UPB2DfoRh8YsHRI/9ikeF0aEh/yuIpdvsFBEH0nX3xO6pik8j3FIbT/GFhIL/ge+49GaHezzbXmWn3z/mhyCwxgyqTYsKDfm8504kygJraOBq1u5TU1MvthEmexGZGbiFS8cng9B3Cz/31crw7+Y+Opr8AqwAAcXVSrSErKcsYt++29pTCVw+kLl+0RmlKmk8GQb3j1LLK0pR+2NRff</vt:lpwstr>
  </property>
  <property fmtid="{D5CDD505-2E9C-101B-9397-08002B2CF9AE}" pid="138" name="x1ye=70">
    <vt:lpwstr>CGy8m/AAaCqu5Q82Ck8C11iYyFnALZGrWq0PpwSl7WWOcSY9Jx+Y9TSmnJnSn5CrYqCYJpeEPsicNT2R8rg5Sob5pkROf7x+tE2FZxBmRSDFYa746P/noPFa3u/B2AvhXl+i6WaXA0s/qJ6ar59V5Uzh0Pch7RU2+wiu+3/E/BD+8wPw4Q6Ltnup655fH3w6rg51OXRyyIbOHr4owUOjlsPNxBdy4jbqVgQB3pl1UmzWY6VBRPBRchjVBsOb4E8</vt:lpwstr>
  </property>
  <property fmtid="{D5CDD505-2E9C-101B-9397-08002B2CF9AE}" pid="139" name="x1ye=71">
    <vt:lpwstr>eLn5Apirt7GHsGI1tHjDSCQQnzX+QML9RSk4uyakPQC190J4O2bCcIM7Fi0zFdNCifHaLMsJ6syG9/ylMRoSF5OhK0mPuBC4miy1HELwj8OAg71I2LtAwIGxUdxppld9+GVXBsEG7e55NPhoy0vkfNFY9BHcXS1/Oz8XU+cXlCk47Xye9eUJV3M7qucKX36AcMNw8hqfjGBS0SolCXt3diF4QgJVurnDJmnxZrjKSfxuN2qJHD3Z3cJJNfMpDRh</vt:lpwstr>
  </property>
  <property fmtid="{D5CDD505-2E9C-101B-9397-08002B2CF9AE}" pid="140" name="x1ye=72">
    <vt:lpwstr>PVK9onYXUhTPGZffmUBGthjswgCcWFu+FZbD+5clTjmM1qdYbl2t5dMRYTwcwGgaw+ZQR1VpO0r8bitpC5TvefT6ePCp+4h2pqZZEbOYIBlkcb90OKufApe9cE9ZCL5ddcpFIaim85ZDSjMf6Y7jgzaDA7HMk26PrGoGLvLkZjSHxNa3n8OjLGuOmLjJhBXmhw/BQxEZnlaiW3LTPPh4ohVdhFRtBP6txxPM0EzbaMkML3tQZuYIDbudDJ6TDHS</vt:lpwstr>
  </property>
  <property fmtid="{D5CDD505-2E9C-101B-9397-08002B2CF9AE}" pid="141" name="x1ye=73">
    <vt:lpwstr>wYVDuznr52B6nx3G4spKm8Z/0G524+I7x0aRgQHmksXwYua4/34rpk3Sa2eH6zFZKOhvBPleMz8YXoWE3MZ2D7h+XlDZUYTXcu6cv28gMPvlP30/DEN5olBX3NtncosXkC+NWWtA6PLKJnUHqcHCd/xmHJZz42Ofhrx6cN+T0nctMJZTztMAhXTS0Va8J3cYWRVkM/JqGQlmddRevCIMcIS1P7CAir3nJ7WUMyDbtv+PXvEbRaZnELNIXsg911+</vt:lpwstr>
  </property>
  <property fmtid="{D5CDD505-2E9C-101B-9397-08002B2CF9AE}" pid="142" name="x1ye=74">
    <vt:lpwstr>wptKHMMx8U1+uF+Am45wVgidaWhuq43l6lIJPuaGsf1kdGWg9NN7r5EflhvRVt0dPFqsDbIhJqlJbBYJT4pMZDpGFabTupoULOiADye0zR/VjuAJGFg01QrCe56MosCbd1SjkU/njUgva4VgmZgWVLRW5Cqf6S83qrvjP9fkL5m52RgyQh7uMre9xIIbMoQPunj3ajTw38RwL4jo+zQJEHb+P+pSvzntlaYdcQ7RDdsCyuIPcTbYXyu4rkeGCAm</vt:lpwstr>
  </property>
  <property fmtid="{D5CDD505-2E9C-101B-9397-08002B2CF9AE}" pid="143" name="x1ye=75">
    <vt:lpwstr>f3AH/ThvAl6kmjsFLA8hNiPXJPPm2n4UUTrfHwJxDsKItbWjQ/7KngZ7zZvyBM8J826XKkCC4oCFE6lGKOhRL7HeRbE7wABMfVTkkHMLJ7q4jiOKjTPsoD5q7kPhu98gSs3v+gwhvQU7sIupSYOhU/cO9963EUw4ZyExyzsaq9m9XzMgAgjDJThwHYTn4lHVHr9YkkmuiytPH0i0uuxZ558xWUCe+H0dPy8Ye7FYAmKlOZebN3bn7JNOvOnC4GY</vt:lpwstr>
  </property>
  <property fmtid="{D5CDD505-2E9C-101B-9397-08002B2CF9AE}" pid="144" name="x1ye=76">
    <vt:lpwstr>yMlpsdFiOljtb8iat4PSYSdcQzttrSnPiD5Di4MYrE5d4nZwQoTrE2gyN2TCUWTjjt3OiOtMA5kqQDBVOY0Yaa2kYCA6SshAzvCrG3rA1acSaoTcxLMBYeDlxyjxrdxcBy/SwMk6kiL54dANeDaiLuqDLfvztap2//Z0bzyw1TO0AUOrin4b1yeh1KXj7oE3c9yUbCQrERmMFGWlvFXCLeYa2nPonasa/vdQj7zreKlEP7lgbT0Sq2lUsa/SHgY</vt:lpwstr>
  </property>
  <property fmtid="{D5CDD505-2E9C-101B-9397-08002B2CF9AE}" pid="145" name="x1ye=77">
    <vt:lpwstr>hUkQx/Hw/uyh9IVFj2UUCghcK1InGhkMtMELLF9QAt7YFd4Bf2KD6B1smEJxZ0MooQ0cIO/OQwS3dQ38DjPz1PLaQZvRr05nnpZN+BsB91PzGDr8fzcAkMXiBB/81+Hut93vfPoa4fiZZjFQdBDUeo64Pa0KYYgw0twvOsIno5uRPXTiDnTu3elJdjMyMVI+Wd/7AR0kgsVw5Wsf2cAENnkroLaAMLgdwQ/mqEiOgcLw9miytu3sMLWmEJvJ/93</vt:lpwstr>
  </property>
  <property fmtid="{D5CDD505-2E9C-101B-9397-08002B2CF9AE}" pid="146" name="x1ye=78">
    <vt:lpwstr>aQPt/MUT35a4HQ8f0m2QnyzGdiLCHATDbTgQwzxvQ8IhR/Sdz0MonI2V/gNRXt7R0p50FSJoDhDH7EUKFAGvlFyGJM2bvnq/DAXEM9sBrcZemT74hd2XDpsrV7JuZ5MNm0KE6o+Uz/TSCAFiI/QwmLm9LN5Fvn92gf4OdUgvHczZwMWXbe/09yAF4lzPgkeBxdu1vlqB/gaIaq4h+Uv3qd808fYqiCSmzrfHuRPIhlgGSHBZANaUOxmnEWRglbA</vt:lpwstr>
  </property>
  <property fmtid="{D5CDD505-2E9C-101B-9397-08002B2CF9AE}" pid="147" name="x1ye=79">
    <vt:lpwstr>RLgK1xWrLGmZ8Lp6+yDz5tQZ013MNAbAZyTl4W2HKVndrNe9Z2T8/fhz1EUR6ODNMGdF6hewytm++jaRwnc32xoW4u8nNWWf6+UJllqJxNvkh1Jg3W6exilqcN7ZIrFfYN4TCvTuARY/V6FtiFhuwDVGlsSC5UjK9A96mVejS6CfY2LduRGAHFwu6YTwkox51qKwTAah/0CyWDUwal+lNqJ6zeMW9NoH40WfakVpCs7iGZ8w7kp4wBc2WAdmGYo</vt:lpwstr>
  </property>
  <property fmtid="{D5CDD505-2E9C-101B-9397-08002B2CF9AE}" pid="148" name="x1ye=8">
    <vt:lpwstr>H2/GME9SwT1DCUrrCSiQ1R14AX+eafON2wR5WNT7MylwKMKL5feqEVl62Cp34gzf3hSZqwMc1uUpChgM5+JR4J+GX33Arv70lZzIW4tha7MWD34FpEef0Gor6/SxNHhxMycqBnDARNNxgryBfVmrQOjEyCDu/OJr+dTYBM4Tu+5frXt+B1zoL9iJP/H+iFBNn3sMS9P3ykFbROYAe1W32ina1YsngTh7nIWKp0FSd3kJbVn/Q6IqbaNcbPpvzFr</vt:lpwstr>
  </property>
  <property fmtid="{D5CDD505-2E9C-101B-9397-08002B2CF9AE}" pid="149" name="x1ye=80">
    <vt:lpwstr>mSsCuIWizy9v4kU5j4OtQS3rYxsNAdtUjWv82flE8ty8NLhSIrlIoMAEcpiz3qbcQIPEAeFIphp8d5DQDB0OLsfhTEmSbOkAjTgWoSOg4/7v6zI7eacpeekLK19hTfeBtZc5+8t80aZI6YkqcD+/6t/UfqEf3LuOiAg82+XACLWWUJ3x67C7iofSi4g3pSvKJqgALMdWEH66IvXoQXE+cMjdUr1EXd7Kla8x/O2RlBzC8lVyv3PG2E0WXuVhM3Q</vt:lpwstr>
  </property>
  <property fmtid="{D5CDD505-2E9C-101B-9397-08002B2CF9AE}" pid="150" name="x1ye=81">
    <vt:lpwstr>EYmmATholB1vAIMfSi5i1AlNOP1VkkE9q0Ypbv7W8jcHv41ccuM9AEHCPWHyE+nE5KleKIJbw8JYLQNPM77GNCnJTNZ9+vZ1ev/yVr+Buafy3Fe+fdhotoBsOgrxqPgkDsFoYKO1k0WDHRaGprujlovTQkAXTh6WmuoFw2vl/kCYodqJWKorwBc9wlAY/uegtKDRxmmJTrkhiGGfDs2VQ8heDa3flkKUaF2JhysMXi7Th8jxYvxTx2vRamJvAv6</vt:lpwstr>
  </property>
  <property fmtid="{D5CDD505-2E9C-101B-9397-08002B2CF9AE}" pid="151" name="x1ye=82">
    <vt:lpwstr>3Hl32eo5ZBtAD2LQ+3JoR95j9wYodfi97MAd9CnMmPlZmYhMx5rLF10KqvAR63C2BbhcVw3gYVZ3krr9zwbeetEVWSi+GhhHfXFY1fWx7hi3eOQvD0sXpCglPBTO+j3+GzrpGg24YdZXlScws3x2mqYIeqzNnuFqdl9pEotXu9h7sE8JGX97f+itD83gD3Xnqg6lh0RJxXf0Mbb6msL8ZJj+Ki/dEyV4536nw5uII+c7wgD2CMn3simZwFRkDJ3</vt:lpwstr>
  </property>
  <property fmtid="{D5CDD505-2E9C-101B-9397-08002B2CF9AE}" pid="152" name="x1ye=83">
    <vt:lpwstr>OdgvIltwuvqm35z54O+rQ73n810F5VGuOb5OCBxIAiKWe7I/kIZ3HsPabnat6lPTm4QKmbD4hrRZ5tTXDHCs8K6GNwgKcwEbMpszI5ikJkX+glHYc/Zvvu8obV0G42M5EbqA/Ms1TXpif5TdZSNUik6JZ8q6DYMawn+tBLyBMuOvzrxQX0OuIfw/FXxhxDPUW3Tvb4HT4O/g25OWNlIbrsusjsbRvaekk9z3Fn4SCLGH/JmF5V2KrJWKqNZ84gb</vt:lpwstr>
  </property>
  <property fmtid="{D5CDD505-2E9C-101B-9397-08002B2CF9AE}" pid="153" name="x1ye=84">
    <vt:lpwstr>96gfE8ASA8kiQKHCuJ0151nb1ft1fYnJzC5wtz0pW4qzqSddKknatIrDPSwi+pAQ658qr0pQvOQvWXGjqI7B2iR9WhBGRcJYueQ+UnrC2KdI5+8/2F8OTvFNl/R7XIjfsvOkBWqDjjIeH4EVhiVl8CwFq+KnY45tM4qPc4boWoJmMWhAuw5aA5fJqZ00i2zo4Bk371yueXq9m4b6Ux/WG9GwdZK3EDSdB9in1m0ocvOFB6sLj2wpmbnA6Xg/y/5</vt:lpwstr>
  </property>
  <property fmtid="{D5CDD505-2E9C-101B-9397-08002B2CF9AE}" pid="154" name="x1ye=85">
    <vt:lpwstr>smI3vPSAORO0WnFq0RWg8mrl8Udh4wiFG4y5HPlKqtQtjBFzY8cSRiEZ9l6DcButatmLjwVvceV850/Jd/maqkWeKVY7PLuDCrJhLsxtPMMbEJVGeoaHeBb6WtmSvUVUuBd3iz5fT2rt+BLmlMm+Jbol9zju+6ZToruoYCgknGuX8EHcCGth4x2PxQdwM4XanFb3D9x05anoWyLLbKoUrIxYNsrEWa+8wXATMzG7NcQXLBbHbSGnHDPFia9Bpsd</vt:lpwstr>
  </property>
  <property fmtid="{D5CDD505-2E9C-101B-9397-08002B2CF9AE}" pid="155" name="x1ye=86">
    <vt:lpwstr>mzQnf9UgewPgKYMa9OwjIH6D/YJKa3bs4SHj2G/QwsuvzIwh9M5nEPJ80w5k0DCwIWK409zVyPltBvIBEL5BFgt3hqhdi/8k8cPLEyHfZsC1ei+kZqyxbU9hb7xk7K5LGQT4mFFlWBh8wvqhQcjKp3hlz8cUepOjHtTHygXH7b1r/wOx4Hd30jhsRig+sbBzoeo4HSHgNNyCX09nCXarp6eIfQ1Xw6N4AyP5aNeyr3PstohvKUcfgWHHy5MJZFe</vt:lpwstr>
  </property>
  <property fmtid="{D5CDD505-2E9C-101B-9397-08002B2CF9AE}" pid="156" name="x1ye=87">
    <vt:lpwstr>7j1CC2OHP1bVbi8PvTZ1SatLQT6LOoF8J+Rk9XZ1Fdeor+Gmg8FlZ80VvTpwfKW83VWhbbAy2QSIktWHoN++AOjagkQSJ1jdwDvcwTPa0uD3F4JEEQOpiI0LzU7x5LLP3+DvnUZycGsW5VQZlnT3gVfWgWg1HLfyCIDkbEcS5zCjJdBHLpCdam40l8fil2ulgIzkRg94618fJ1xx5YTT6WvKog74jptUlt80co+gTOb2vU5wxs02nqDZ8uor30q</vt:lpwstr>
  </property>
  <property fmtid="{D5CDD505-2E9C-101B-9397-08002B2CF9AE}" pid="157" name="x1ye=88">
    <vt:lpwstr>t+jY+bYhFOToc5wp89N9oTuSZsZ5xpwLAwKbSQVl6XCgtrAqAWW1U3NNwNkzjNwr5x9yOf6t2WNMl47UnHekh7qJYj3qfKpqXZEqBOaL+Tg9tbl8ENijS/b6zjr5SqugPiY8jPsrnH7qurcwQ0G0iSKmrVaeFbiMkN4xoQRgIxF+vIbNqg3tyce7GPTjn+jSq3TccP13ew1n8RjXhj+xxAynRm1RNIixcC9dsesje39qUYGT4BBI8TmCd7X2EJV</vt:lpwstr>
  </property>
  <property fmtid="{D5CDD505-2E9C-101B-9397-08002B2CF9AE}" pid="158" name="x1ye=89">
    <vt:lpwstr>Z9ozPAlGeGm/bzMwhpLHjgcvsZwrO6eI4G3KKVQ1PWafGSFvotlZu1eCtvu9pmI2nhgAaEJT1OySBxf8tslrGjxAfQRNGMvMtgFOFC4zmXaNarZMCsE66EwbxnSCigYOZfMSX3HR7JxiGkzNi2f65j7B0Qp/wVVL+oKIxYXCkmcT60nHVywCGWc17YftCFHtiPsJPvrn7Mdhjd+2sEBaXZC0YnbRS8AI+kAvitfF0KVe1xxXuaJbasxXeOt7dVO</vt:lpwstr>
  </property>
  <property fmtid="{D5CDD505-2E9C-101B-9397-08002B2CF9AE}" pid="159" name="x1ye=9">
    <vt:lpwstr>gZD5OY/M1NbQ/9yFcU/glNrxAOVO0CX6h9pxpki+Gx+g7R3UJ5vMepKomVN0v/ReEDRe0FNoBJPIQulSmyq/oMcyF4jAbQL3T2+VVQCdkwYOiWbtZ6KGbuvZeXyUUWN5MS55zctxTj1+xzywKfcVHkp3ldDQMdXpZ+ncW5Udj5oH2ZGoil3+tFfPIDzia5/WG0nSEPYrzkuoDM8BtXKhDFOQoutySUZiGknGo6Ve59Cag0PUs5DKpphEb9/2rM5</vt:lpwstr>
  </property>
  <property fmtid="{D5CDD505-2E9C-101B-9397-08002B2CF9AE}" pid="160" name="x1ye=90">
    <vt:lpwstr>oQfRHaeJl7rK0CAhGZCAQ1arc0kT8NEyv0R3Dm40ex0scX0xlry+EIBERozMUqk6tBWfFAlwlbq1xRQn2Wr+qnQu0N51Favj5J3qOfDcLkUIoc0lg1yi52M6bf+DaviqNLUfPoF0OCgKfO3B+D3dHfwZ2xKID6Z60zIJw44t7aPT8MNleJIme8SuxFGUrg6ATzcU06B7cS3PiCKEYRnTvh9nqIcduHUamXWZoWpKhl8Kj8/37KKoyDgA3Dzeno6</vt:lpwstr>
  </property>
  <property fmtid="{D5CDD505-2E9C-101B-9397-08002B2CF9AE}" pid="161" name="x1ye=91">
    <vt:lpwstr>NMZ6b9Eh+iSCWEanRXyGlqVMX6/CdrwZgXPZ5sB/GtoMLQB5bY4ENvDJcaHkA0Zp7dVruHModyk7EedY2VUlcSbIQ2cnf1h5+RzZtIzyBFuM7Mpnocl1V30XVkvTAtadh2iNWrmkHJ23fmLt+q4nk0yaCmWLr+4Rjebdpn2A+dbVvmXynGh9gQfkPgBP1vGhgr2vxSw2SiFepuPoDmoFq8KZimTCKLCAILWt17oQpm409tKqY2y26oiZB2ULWfW</vt:lpwstr>
  </property>
  <property fmtid="{D5CDD505-2E9C-101B-9397-08002B2CF9AE}" pid="162" name="x1ye=92">
    <vt:lpwstr>U7+QgIgxMHzwQ7Rb7Aeb0slms963POr5Q7B9Y0lnR/ihSrpu2h8OOJWSMPA1YYtM9qa1bOrHPZD59TjD3OJD49yoj9LGBNpaidPqAy8XZ42mCW081HJfMz6n7VP52wJbkH/pTkaJAvpSynde+2+HAZt0fPZD/Q0vuII2//8EpyPQR/h5yqpn7CvDfl8fA+0kahsWxMeq+0BhR57grx23/Odiri071N5A2Syyn99ljIHXHl5THOvPN2wikJ8vULp</vt:lpwstr>
  </property>
  <property fmtid="{D5CDD505-2E9C-101B-9397-08002B2CF9AE}" pid="163" name="x1ye=93">
    <vt:lpwstr>EM5W90I4N50Kxv16L4WrMsDfiV+xPaawSeBTgT4dQK9bGk5Z/J5C7tLfPZps51ihgwHy/yyErosYEvRQGKFlGYEfT+RfEuKb6lZ+jz837DUJaOVfRH8CMVKDQvyQ/+yoPZIDfqQEHS9og2wSOni62jYN+97lxpMOaLBaJPBXeq6FXIvMLPk8Cp9pGgb+I27r4J4Ciq0cQ/Nv0n55CuU93Oe53ahs4bX/VMyooLk0Q1l5/B6OEfU/hzbiAs8aJVI</vt:lpwstr>
  </property>
  <property fmtid="{D5CDD505-2E9C-101B-9397-08002B2CF9AE}" pid="164" name="x1ye=94">
    <vt:lpwstr>nTcz+V3evrjZkx2bke+k/sxbKd32Off/iLqcTkmqKY0kwB0rZ4+da+Gsx3qxeg42JRaBQLZIQ9hmFR3K2/bG8z75WuBWdXGNbB7QGb+dWW2KRpDFvFdJ2G4HXJSl2fxCekAIY+50/lDLxjevS1HwDgfji5H4bcWf7D9zQu0Vp/Npayj7gU1awI0r3OdhgX03Gi0MdkAfDjG1sxUvkH/jVdFcUOeA78UOKyKGmHKegEcuuIR0nUPq7UCalVduyJn</vt:lpwstr>
  </property>
  <property fmtid="{D5CDD505-2E9C-101B-9397-08002B2CF9AE}" pid="165" name="x1ye=95">
    <vt:lpwstr>VURD4nYEmL9Qh7xIE8Qnndqrwo5mcmniJNUZEuI4JN8iGir496X+8zf6UX0MRGFMhfu8JWv5/X9n0QZ0SwcKmMBs47YmHqisJAUkBGFGV/8vPTNa343r/dTBF7IcCp9R+b6Cox3vravY7gyEdj6BOzc2Zx2L9k9pqzMFOs9LL0I+YIcRYGvJDRL9oDzMsBWzjtmNzY4fX9P8kn14LJqSWzkWNCrV84X4xszKQN4zloxBBTZwEir6NBN1Yvv3De7</vt:lpwstr>
  </property>
  <property fmtid="{D5CDD505-2E9C-101B-9397-08002B2CF9AE}" pid="166" name="x1ye=96">
    <vt:lpwstr>f697T/0nt+hptPACPzRD+tzfE46lVRE/aihvs7i8mfN+KzUECCaSKN0jbRiTChpENL7ncsylerqXK1YoJ15Yb5KEpArREYUGt59uSePwCapp8nxHr2oh6Jed6Ib+ePjUpcfGZMxWxdkk5qjLMBdVkvRpru7EOjPeuwNmGkNmQFRtAZr0qHjcudgIoMtU+8USv9pZyQ7EWBRIKvWqzLSEICAy6bfhaSSGaF9vffO+8P14zy/rkMuPga5ATSD2iTL</vt:lpwstr>
  </property>
  <property fmtid="{D5CDD505-2E9C-101B-9397-08002B2CF9AE}" pid="167" name="x1ye=97">
    <vt:lpwstr>YzOan/z74mn0n71M3fmV2q21TdHuo8g21rpAhI1blX7CYxzs8L+mII74+Jq2oEaYTBMCIUelk3gNNT4hSpjhYSUdDC9SDPVX/CCwBVhf6OTGaiThCdUQl5TCMWKXMHfL05kuXQrwPgM54T0MftlRnF0vb+Wxw6AjvwyASPoJPUL4BBs3TJaTLelq20MWA18yamqL0X40+IRQ/lhumNg3R4zMTxsY0guw+tXnVFRK4Xsp2nZ1ka8ahlDTfOWAAp7</vt:lpwstr>
  </property>
  <property fmtid="{D5CDD505-2E9C-101B-9397-08002B2CF9AE}" pid="168" name="x1ye=98">
    <vt:lpwstr>8zlQrhXBdAMr+Nzq6qn21UvNRbKbyOxXF8v9sFUNh3c7ZRfi75woqtV9WWg+XAfJDhOw8EoW63x1+evU8cYsAiXwXx7+Yh2GqkaM+EwjuLNpMcM2dVcf95EbfUApIpPziK+1GEo2/OiemD1pGyWLotnJbiIaUU7KLXQ8Oc9Jlk8OQcI5pyHbdde4iSA+l0nSB2/JdzlKa+1S6SMhqSfIUOJH9JNk0Al/V3Exw63v6imfg7ZFl4qdSh2mlh79yU9</vt:lpwstr>
  </property>
  <property fmtid="{D5CDD505-2E9C-101B-9397-08002B2CF9AE}" pid="169" name="x1ye=99">
    <vt:lpwstr>v4DpslPsgsR7F430oYopQfIFhBuS6YADbWe83nuikJoWaG1Hj85WDS5Ga6rX2uPRPIa9YbrkxQd+gIk5imdheFWNzKVOctg6cpi6nzW0BPu8yHPuj0wfWqj73hBA9u/q6vtpiO/UXHt/CyIF4oCUXfFExcdEPEBJ82pJGZLlGrEXAhCfrBTJMMFwN4juHHbEGnM+CJsCWxuF0Z546BlFMz04CcBnWMPJPDOfEazr6b0vtC5GuSzvD87TEc573VG</vt:lpwstr>
  </property>
</Properties>
</file>